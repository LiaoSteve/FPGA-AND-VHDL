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Default="00F4401C" w:rsidP="004E1AED">
      <w:pPr>
        <w:pStyle w:val="a4"/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FPGA</w:t>
      </w:r>
      <w:r w:rsidR="00677E04">
        <w:rPr>
          <w:rFonts w:ascii="新細明體" w:eastAsia="新細明體" w:hAnsi="新細明體" w:hint="eastAsia"/>
          <w:lang w:eastAsia="zh-TW"/>
        </w:rPr>
        <w:t>系統</w:t>
      </w:r>
      <w:r>
        <w:rPr>
          <w:rFonts w:ascii="新細明體" w:eastAsia="新細明體" w:hAnsi="新細明體" w:hint="eastAsia"/>
          <w:lang w:eastAsia="zh-TW"/>
        </w:rPr>
        <w:t>設計_</w:t>
      </w:r>
      <w:r w:rsidR="00BB1DE2">
        <w:rPr>
          <w:rFonts w:ascii="新細明體" w:eastAsia="新細明體" w:hAnsi="新細明體" w:hint="eastAsia"/>
          <w:lang w:eastAsia="zh-TW"/>
        </w:rPr>
        <w:t>第二</w:t>
      </w:r>
      <w:r>
        <w:rPr>
          <w:rFonts w:ascii="新細明體" w:eastAsia="新細明體" w:hAnsi="新細明體" w:hint="eastAsia"/>
          <w:lang w:eastAsia="zh-TW"/>
        </w:rPr>
        <w:t>章_</w:t>
      </w:r>
      <w:r w:rsidR="00732BD1">
        <w:rPr>
          <w:rFonts w:ascii="新細明體" w:eastAsia="新細明體" w:hAnsi="新細明體" w:hint="eastAsia"/>
          <w:lang w:eastAsia="zh-TW"/>
        </w:rPr>
        <w:t>訊號定義</w:t>
      </w:r>
    </w:p>
    <w:p w:rsidR="000E71D8" w:rsidRPr="000E71D8" w:rsidRDefault="000E71D8" w:rsidP="000E71D8">
      <w:pPr>
        <w:pStyle w:val="a4"/>
        <w:rPr>
          <w:b/>
          <w:sz w:val="20"/>
        </w:rPr>
      </w:pP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/>
          <w:sz w:val="20"/>
          <w:lang w:eastAsia="zh-TW"/>
        </w:rPr>
        <w:tab/>
      </w:r>
      <w:r>
        <w:rPr>
          <w:rFonts w:ascii="新細明體" w:eastAsia="新細明體" w:hAnsi="新細明體" w:hint="eastAsia"/>
          <w:sz w:val="20"/>
          <w:lang w:eastAsia="zh-TW"/>
        </w:rPr>
        <w:t xml:space="preserve">    </w:t>
      </w:r>
      <w:r w:rsidRPr="000E71D8">
        <w:rPr>
          <w:rFonts w:ascii="新細明體" w:eastAsia="新細明體" w:hAnsi="新細明體"/>
          <w:b/>
          <w:sz w:val="20"/>
          <w:lang w:eastAsia="zh-TW"/>
        </w:rPr>
        <w:t xml:space="preserve">10867024 </w:t>
      </w:r>
      <w:r w:rsidRPr="000E71D8">
        <w:rPr>
          <w:rFonts w:ascii="新細明體" w:eastAsia="新細明體" w:hAnsi="新細明體" w:hint="eastAsia"/>
          <w:b/>
          <w:sz w:val="20"/>
          <w:lang w:eastAsia="zh-TW"/>
        </w:rPr>
        <w:t>廖育賢</w:t>
      </w:r>
    </w:p>
    <w:p w:rsidR="00194DF6" w:rsidRPr="002143A4" w:rsidRDefault="00677E04">
      <w:pPr>
        <w:pStyle w:val="1"/>
        <w:rPr>
          <w:rFonts w:eastAsia="新細明體"/>
          <w:b/>
          <w:lang w:eastAsia="zh-TW"/>
        </w:rPr>
      </w:pPr>
      <w:r w:rsidRPr="002143A4">
        <w:rPr>
          <w:rFonts w:eastAsia="新細明體" w:hint="eastAsia"/>
          <w:b/>
          <w:lang w:eastAsia="zh-TW"/>
        </w:rPr>
        <w:t>objective</w:t>
      </w:r>
      <w:r w:rsidRPr="002143A4">
        <w:rPr>
          <w:rFonts w:eastAsia="新細明體"/>
          <w:b/>
          <w:lang w:eastAsia="zh-TW"/>
        </w:rPr>
        <w:t>- THE PROBLEM AND PURPOSE</w:t>
      </w:r>
    </w:p>
    <w:p w:rsidR="00131173" w:rsidRDefault="00732BD1" w:rsidP="00677E04">
      <w:pPr>
        <w:rPr>
          <w:rFonts w:hint="eastAsia"/>
        </w:rPr>
      </w:pPr>
      <w:r>
        <w:rPr>
          <w:rFonts w:ascii="新細明體" w:eastAsia="新細明體" w:hAnsi="新細明體" w:hint="eastAsia"/>
          <w:lang w:eastAsia="zh-TW"/>
        </w:rPr>
        <w:t>VHDL程式在邏輯訊號和數值訊號兩方面都有豐富和精確的定義，此實驗係練習序列訊號的定義與使用。</w:t>
      </w:r>
    </w:p>
    <w:p w:rsidR="00677E04" w:rsidRDefault="00677E04" w:rsidP="00677E04">
      <w:pPr>
        <w:pStyle w:val="1"/>
        <w:rPr>
          <w:rFonts w:eastAsia="新細明體"/>
          <w:b/>
          <w:lang w:eastAsia="zh-TW"/>
        </w:rPr>
      </w:pPr>
      <w:r w:rsidRPr="002143A4">
        <w:rPr>
          <w:rFonts w:eastAsia="新細明體" w:hint="eastAsia"/>
          <w:b/>
          <w:lang w:eastAsia="zh-TW"/>
        </w:rPr>
        <w:t>procedure</w:t>
      </w:r>
      <w:r w:rsidRPr="002143A4">
        <w:rPr>
          <w:rFonts w:eastAsia="新細明體"/>
          <w:b/>
          <w:lang w:eastAsia="zh-TW"/>
        </w:rPr>
        <w:t xml:space="preserve"> – DESIGN methods</w:t>
      </w:r>
    </w:p>
    <w:p w:rsidR="00AA1215" w:rsidRPr="00AA1215" w:rsidRDefault="00AA1215" w:rsidP="00AA1215">
      <w:pPr>
        <w:pStyle w:val="2"/>
        <w:rPr>
          <w:rFonts w:hint="eastAsia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內部電路設計 :</w:t>
      </w:r>
    </w:p>
    <w:p w:rsidR="00732BD1" w:rsidRDefault="00AA1215" w:rsidP="002143A4">
      <w:pPr>
        <w:jc w:val="both"/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75AE87F4">
            <wp:extent cx="2370125" cy="1956294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24" cy="196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1215" w:rsidRDefault="00AA1215" w:rsidP="00AA1215">
      <w:pPr>
        <w:pStyle w:val="2"/>
        <w:rPr>
          <w:rFonts w:hint="eastAsia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說明 :</w:t>
      </w:r>
    </w:p>
    <w:p w:rsidR="00131173" w:rsidRPr="00624CF1" w:rsidRDefault="0080736A" w:rsidP="002143A4">
      <w:pPr>
        <w:jc w:val="both"/>
        <w:rPr>
          <w:rFonts w:eastAsia="新細明體" w:hint="eastAsia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XC</w:t>
      </w:r>
      <w:r w:rsidR="00AA1215">
        <w:rPr>
          <w:rFonts w:ascii="新細明體" w:eastAsia="新細明體" w:hAnsi="新細明體" w:hint="eastAsia"/>
          <w:lang w:eastAsia="zh-TW"/>
        </w:rPr>
        <w:t>3~</w:t>
      </w:r>
      <w:r w:rsidR="00AA1215" w:rsidRPr="00AA1215">
        <w:rPr>
          <w:rFonts w:ascii="新細明體" w:eastAsia="新細明體" w:hAnsi="新細明體" w:hint="eastAsia"/>
          <w:lang w:eastAsia="zh-TW"/>
        </w:rPr>
        <w:t xml:space="preserve"> </w:t>
      </w:r>
      <w:r w:rsidR="00AA1215">
        <w:rPr>
          <w:rFonts w:ascii="新細明體" w:eastAsia="新細明體" w:hAnsi="新細明體" w:hint="eastAsia"/>
          <w:lang w:eastAsia="zh-TW"/>
        </w:rPr>
        <w:t>XC</w:t>
      </w:r>
      <w:r w:rsidR="00AA1215">
        <w:rPr>
          <w:rFonts w:ascii="新細明體" w:eastAsia="新細明體" w:hAnsi="新細明體" w:hint="eastAsia"/>
          <w:lang w:eastAsia="zh-TW"/>
        </w:rPr>
        <w:t>0</w:t>
      </w:r>
      <w:r>
        <w:rPr>
          <w:rFonts w:ascii="新細明體" w:eastAsia="新細明體" w:hAnsi="新細明體" w:hint="eastAsia"/>
          <w:lang w:eastAsia="zh-TW"/>
        </w:rPr>
        <w:t>為輸入，</w:t>
      </w:r>
      <w:r w:rsidR="002143A4">
        <w:rPr>
          <w:rFonts w:ascii="新細明體" w:eastAsia="新細明體" w:hAnsi="新細明體" w:hint="eastAsia"/>
          <w:lang w:eastAsia="zh-TW"/>
        </w:rPr>
        <w:t>XA</w:t>
      </w:r>
      <w:r w:rsidR="00AA1215">
        <w:rPr>
          <w:rFonts w:ascii="新細明體" w:eastAsia="新細明體" w:hAnsi="新細明體" w:hint="eastAsia"/>
          <w:lang w:eastAsia="zh-TW"/>
        </w:rPr>
        <w:t>0~</w:t>
      </w:r>
      <w:r w:rsidR="00AA1215" w:rsidRPr="00AA1215">
        <w:rPr>
          <w:rFonts w:ascii="新細明體" w:eastAsia="新細明體" w:hAnsi="新細明體" w:hint="eastAsia"/>
          <w:lang w:eastAsia="zh-TW"/>
        </w:rPr>
        <w:t xml:space="preserve"> </w:t>
      </w:r>
      <w:r w:rsidR="00AA1215">
        <w:rPr>
          <w:rFonts w:ascii="新細明體" w:eastAsia="新細明體" w:hAnsi="新細明體" w:hint="eastAsia"/>
          <w:lang w:eastAsia="zh-TW"/>
        </w:rPr>
        <w:t>XA</w:t>
      </w:r>
      <w:r w:rsidR="00AA1215">
        <w:rPr>
          <w:rFonts w:ascii="新細明體" w:eastAsia="新細明體" w:hAnsi="新細明體" w:hint="eastAsia"/>
          <w:lang w:eastAsia="zh-TW"/>
        </w:rPr>
        <w:t>3</w:t>
      </w:r>
      <w:r w:rsidR="00AA1215">
        <w:rPr>
          <w:rFonts w:ascii="新細明體" w:eastAsia="新細明體" w:hAnsi="新細明體" w:hint="eastAsia"/>
          <w:lang w:eastAsia="zh-TW"/>
        </w:rPr>
        <w:t xml:space="preserve">  XB</w:t>
      </w:r>
      <w:r w:rsidR="00181548">
        <w:rPr>
          <w:rFonts w:ascii="新細明體" w:eastAsia="新細明體" w:hAnsi="新細明體" w:hint="eastAsia"/>
          <w:lang w:eastAsia="zh-TW"/>
        </w:rPr>
        <w:t>0~XB7</w:t>
      </w:r>
      <w:r>
        <w:rPr>
          <w:rFonts w:ascii="新細明體" w:eastAsia="新細明體" w:hAnsi="新細明體" w:hint="eastAsia"/>
          <w:lang w:eastAsia="zh-TW"/>
        </w:rPr>
        <w:t>為輸出，</w:t>
      </w:r>
      <w:r>
        <w:rPr>
          <w:rFonts w:eastAsia="新細明體" w:hint="eastAsia"/>
          <w:lang w:eastAsia="zh-TW"/>
        </w:rPr>
        <w:t>當按鍵</w:t>
      </w:r>
      <w:r>
        <w:rPr>
          <w:rFonts w:eastAsia="新細明體" w:hint="eastAsia"/>
          <w:lang w:eastAsia="zh-TW"/>
        </w:rPr>
        <w:t>OFF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LED</w:t>
      </w:r>
      <w:r>
        <w:rPr>
          <w:rFonts w:eastAsia="新細明體" w:hint="eastAsia"/>
          <w:lang w:eastAsia="zh-TW"/>
        </w:rPr>
        <w:t>燈滅；當按鍵</w:t>
      </w:r>
      <w:r>
        <w:rPr>
          <w:rFonts w:eastAsia="新細明體" w:hint="eastAsia"/>
          <w:lang w:eastAsia="zh-TW"/>
        </w:rPr>
        <w:t>ON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LED</w:t>
      </w:r>
      <w:r>
        <w:rPr>
          <w:rFonts w:eastAsia="新細明體" w:hint="eastAsia"/>
          <w:lang w:eastAsia="zh-TW"/>
        </w:rPr>
        <w:t>燈亮。</w:t>
      </w:r>
    </w:p>
    <w:p w:rsidR="00677E04" w:rsidRPr="002143A4" w:rsidRDefault="00677E04" w:rsidP="00677E04">
      <w:pPr>
        <w:pStyle w:val="1"/>
        <w:rPr>
          <w:rFonts w:eastAsia="新細明體"/>
          <w:b/>
          <w:lang w:eastAsia="zh-TW"/>
        </w:rPr>
      </w:pPr>
      <w:r w:rsidRPr="002143A4">
        <w:rPr>
          <w:rFonts w:eastAsia="新細明體" w:hint="eastAsia"/>
          <w:b/>
          <w:lang w:eastAsia="zh-TW"/>
        </w:rPr>
        <w:t xml:space="preserve">simulation results </w:t>
      </w:r>
    </w:p>
    <w:p w:rsidR="0080736A" w:rsidRDefault="0080736A" w:rsidP="0080736A">
      <w:pPr>
        <w:pStyle w:val="2"/>
        <w:rPr>
          <w:lang w:eastAsia="zh-TW"/>
        </w:rPr>
      </w:pPr>
      <w:r w:rsidRPr="0080736A">
        <w:rPr>
          <w:lang w:eastAsia="zh-TW"/>
        </w:rPr>
        <w:t>program codes</w:t>
      </w:r>
    </w:p>
    <w:p w:rsidR="0080736A" w:rsidRPr="002143A4" w:rsidRDefault="00850DC6" w:rsidP="0080736A">
      <w:pPr>
        <w:pStyle w:val="3"/>
        <w:rPr>
          <w:rFonts w:ascii="新細明體" w:eastAsia="新細明體" w:hAnsi="新細明體"/>
          <w:b/>
          <w:lang w:eastAsia="zh-TW"/>
        </w:rPr>
      </w:pPr>
      <w:r>
        <w:rPr>
          <w:rFonts w:ascii="新細明體" w:eastAsia="新細明體" w:hAnsi="新細明體" w:hint="eastAsia"/>
          <w:b/>
          <w:lang w:eastAsia="zh-TW"/>
        </w:rPr>
        <w:t>ch02</w:t>
      </w:r>
      <w:r w:rsidR="0080736A" w:rsidRPr="002143A4">
        <w:rPr>
          <w:rFonts w:ascii="新細明體" w:eastAsia="新細明體" w:hAnsi="新細明體" w:hint="eastAsia"/>
          <w:b/>
          <w:lang w:eastAsia="zh-TW"/>
        </w:rPr>
        <w:t>.vhd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>library IEEE;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>use IEEE.std_logic_1164.all;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>use IEEE.std_logic_arith.all;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>entity CH02 is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 xml:space="preserve">     port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 xml:space="preserve">     (    XA : out STD_LOGIC_VECTOR (0     to 3);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 xml:space="preserve">          XB : out UNSIGNED         (7 downto 0);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 xml:space="preserve">          XC : in  STD_LOGIC_VECTOR (3 downto 0)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lastRenderedPageBreak/>
        <w:t xml:space="preserve">     );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>end CH02;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>architecture CH02_ARCH of CH02 is</w:t>
      </w:r>
    </w:p>
    <w:p w:rsidR="00850DC6" w:rsidRPr="00850DC6" w:rsidRDefault="00850DC6" w:rsidP="00850DC6">
      <w:pPr>
        <w:rPr>
          <w:lang w:eastAsia="zh-TW"/>
        </w:rPr>
      </w:pPr>
      <w:r w:rsidRPr="00850DC6">
        <w:rPr>
          <w:lang w:eastAsia="zh-TW"/>
        </w:rPr>
        <w:t>begin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>
        <w:rPr>
          <w:rFonts w:ascii="新細明體" w:eastAsia="新細明體" w:hAnsi="新細明體"/>
          <w:lang w:eastAsia="zh-TW"/>
        </w:rPr>
        <w:t xml:space="preserve">  </w:t>
      </w:r>
      <w:r w:rsidRPr="00850DC6">
        <w:rPr>
          <w:rFonts w:eastAsia="新細明體"/>
          <w:lang w:eastAsia="zh-TW"/>
        </w:rPr>
        <w:t xml:space="preserve">  </w:t>
      </w:r>
      <w:r w:rsidRPr="00850DC6">
        <w:rPr>
          <w:rFonts w:eastAsia="新細明體"/>
          <w:lang w:eastAsia="zh-TW"/>
        </w:rPr>
        <w:t>XA</w:t>
      </w:r>
      <w:r w:rsidRPr="00850DC6">
        <w:rPr>
          <w:rFonts w:eastAsia="新細明體"/>
          <w:lang w:eastAsia="zh-TW"/>
        </w:rPr>
        <w:t>(</w:t>
      </w:r>
      <w:r w:rsidRPr="00850DC6">
        <w:rPr>
          <w:rFonts w:eastAsia="新細明體"/>
        </w:rPr>
        <w:t>3</w:t>
      </w:r>
      <w:r w:rsidRPr="00850DC6">
        <w:rPr>
          <w:rFonts w:eastAsia="新細明體"/>
          <w:lang w:eastAsia="zh-TW"/>
        </w:rPr>
        <w:t>)</w:t>
      </w:r>
      <w:r w:rsidRPr="00850DC6">
        <w:rPr>
          <w:rFonts w:eastAsia="新細明體"/>
          <w:lang w:eastAsia="zh-TW"/>
        </w:rPr>
        <w:t xml:space="preserve"> &lt;= XC</w:t>
      </w:r>
      <w:r w:rsidRPr="00850DC6">
        <w:rPr>
          <w:rFonts w:eastAsia="新細明體"/>
          <w:lang w:eastAsia="zh-TW"/>
        </w:rPr>
        <w:t>(3)</w:t>
      </w:r>
      <w:r w:rsidRPr="00850DC6">
        <w:rPr>
          <w:rFonts w:eastAsia="新細明體"/>
          <w:lang w:eastAsia="zh-TW"/>
        </w:rPr>
        <w:t xml:space="preserve">;     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 xml:space="preserve">    </w:t>
      </w:r>
      <w:r w:rsidRPr="00850DC6">
        <w:rPr>
          <w:rFonts w:eastAsia="新細明體"/>
          <w:lang w:eastAsia="zh-TW"/>
        </w:rPr>
        <w:t>XA(</w:t>
      </w:r>
      <w:r w:rsidRPr="00850DC6">
        <w:rPr>
          <w:rFonts w:eastAsia="新細明體"/>
        </w:rPr>
        <w:t>2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2</w:t>
      </w:r>
      <w:r w:rsidRPr="00850DC6">
        <w:rPr>
          <w:rFonts w:eastAsia="新細明體"/>
          <w:lang w:eastAsia="zh-TW"/>
        </w:rPr>
        <w:t xml:space="preserve">);   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 xml:space="preserve">    </w:t>
      </w:r>
      <w:r w:rsidRPr="00850DC6">
        <w:rPr>
          <w:rFonts w:eastAsia="新細明體"/>
          <w:lang w:eastAsia="zh-TW"/>
        </w:rPr>
        <w:t>XA(</w:t>
      </w:r>
      <w:r w:rsidRPr="00850DC6">
        <w:rPr>
          <w:rFonts w:eastAsia="新細明體"/>
        </w:rPr>
        <w:t>1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1</w:t>
      </w:r>
      <w:r w:rsidRPr="00850DC6">
        <w:rPr>
          <w:rFonts w:eastAsia="新細明體"/>
          <w:lang w:eastAsia="zh-TW"/>
        </w:rPr>
        <w:t>);</w:t>
      </w:r>
    </w:p>
    <w:p w:rsidR="00850DC6" w:rsidRPr="00850DC6" w:rsidRDefault="00850DC6" w:rsidP="00850DC6">
      <w:pPr>
        <w:ind w:firstLineChars="100" w:firstLine="220"/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XA(</w:t>
      </w:r>
      <w:r w:rsidRPr="00850DC6">
        <w:rPr>
          <w:rFonts w:eastAsia="新細明體"/>
          <w:lang w:eastAsia="zh-TW"/>
        </w:rPr>
        <w:t>0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0</w:t>
      </w:r>
      <w:r w:rsidRPr="00850DC6">
        <w:rPr>
          <w:rFonts w:eastAsia="新細明體"/>
          <w:lang w:eastAsia="zh-TW"/>
        </w:rPr>
        <w:t xml:space="preserve">);                             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 xml:space="preserve">    XB(</w:t>
      </w:r>
      <w:r w:rsidRPr="00850DC6">
        <w:rPr>
          <w:rFonts w:eastAsia="新細明體"/>
        </w:rPr>
        <w:t>0</w:t>
      </w:r>
      <w:r w:rsidRPr="00850DC6">
        <w:rPr>
          <w:rFonts w:eastAsia="新細明體"/>
          <w:lang w:eastAsia="zh-TW"/>
        </w:rPr>
        <w:t>) &lt;= XC(3</w:t>
      </w:r>
      <w:r w:rsidRPr="00850DC6">
        <w:rPr>
          <w:rFonts w:eastAsia="新細明體"/>
          <w:lang w:eastAsia="zh-TW"/>
        </w:rPr>
        <w:t>);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 xml:space="preserve">    XB(1) &lt;= XC(2</w:t>
      </w:r>
      <w:r w:rsidRPr="00850DC6">
        <w:rPr>
          <w:rFonts w:eastAsia="新細明體"/>
          <w:lang w:eastAsia="zh-TW"/>
        </w:rPr>
        <w:t>);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 xml:space="preserve">    XB(2) &lt;= XC(1</w:t>
      </w:r>
      <w:r w:rsidRPr="00850DC6">
        <w:rPr>
          <w:rFonts w:eastAsia="新細明體"/>
          <w:lang w:eastAsia="zh-TW"/>
        </w:rPr>
        <w:t>);</w:t>
      </w:r>
    </w:p>
    <w:p w:rsidR="00850DC6" w:rsidRPr="00850DC6" w:rsidRDefault="00850DC6" w:rsidP="00850DC6">
      <w:pPr>
        <w:ind w:firstLineChars="100" w:firstLine="220"/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XB</w:t>
      </w:r>
      <w:r w:rsidRPr="00850DC6">
        <w:rPr>
          <w:rFonts w:eastAsia="新細明體"/>
          <w:lang w:eastAsia="zh-TW"/>
        </w:rPr>
        <w:t>(</w:t>
      </w:r>
      <w:r w:rsidRPr="00850DC6">
        <w:rPr>
          <w:rFonts w:eastAsia="新細明體"/>
          <w:lang w:eastAsia="zh-TW"/>
        </w:rPr>
        <w:t>3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0</w:t>
      </w:r>
      <w:r w:rsidRPr="00850DC6">
        <w:rPr>
          <w:rFonts w:eastAsia="新細明體"/>
          <w:lang w:eastAsia="zh-TW"/>
        </w:rPr>
        <w:t xml:space="preserve">);  </w:t>
      </w:r>
    </w:p>
    <w:p w:rsidR="00850DC6" w:rsidRPr="00850DC6" w:rsidRDefault="00850DC6" w:rsidP="00850DC6">
      <w:pPr>
        <w:ind w:firstLineChars="100" w:firstLine="220"/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XB</w:t>
      </w:r>
      <w:r w:rsidRPr="00850DC6">
        <w:rPr>
          <w:rFonts w:eastAsia="新細明體"/>
          <w:lang w:eastAsia="zh-TW"/>
        </w:rPr>
        <w:t>(</w:t>
      </w:r>
      <w:r w:rsidRPr="00850DC6">
        <w:rPr>
          <w:rFonts w:eastAsia="新細明體"/>
          <w:lang w:eastAsia="zh-TW"/>
        </w:rPr>
        <w:t>0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7</w:t>
      </w:r>
      <w:r w:rsidRPr="00850DC6">
        <w:rPr>
          <w:rFonts w:eastAsia="新細明體"/>
          <w:lang w:eastAsia="zh-TW"/>
        </w:rPr>
        <w:t xml:space="preserve">);   </w:t>
      </w:r>
    </w:p>
    <w:p w:rsidR="00850DC6" w:rsidRPr="00850DC6" w:rsidRDefault="00850DC6" w:rsidP="00850DC6">
      <w:pPr>
        <w:ind w:firstLineChars="100" w:firstLine="220"/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XB</w:t>
      </w:r>
      <w:r w:rsidRPr="00850DC6">
        <w:rPr>
          <w:rFonts w:eastAsia="新細明體"/>
          <w:lang w:eastAsia="zh-TW"/>
        </w:rPr>
        <w:t>(</w:t>
      </w:r>
      <w:r w:rsidRPr="00850DC6">
        <w:rPr>
          <w:rFonts w:eastAsia="新細明體"/>
          <w:lang w:eastAsia="zh-TW"/>
        </w:rPr>
        <w:t>1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6</w:t>
      </w:r>
      <w:r w:rsidRPr="00850DC6">
        <w:rPr>
          <w:rFonts w:eastAsia="新細明體"/>
          <w:lang w:eastAsia="zh-TW"/>
        </w:rPr>
        <w:t>);</w:t>
      </w:r>
    </w:p>
    <w:p w:rsidR="00850DC6" w:rsidRPr="00850DC6" w:rsidRDefault="00850DC6" w:rsidP="00850DC6">
      <w:pPr>
        <w:ind w:firstLineChars="100" w:firstLine="220"/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XB</w:t>
      </w:r>
      <w:r w:rsidRPr="00850DC6">
        <w:rPr>
          <w:rFonts w:eastAsia="新細明體"/>
          <w:lang w:eastAsia="zh-TW"/>
        </w:rPr>
        <w:t>(</w:t>
      </w:r>
      <w:r w:rsidRPr="00850DC6">
        <w:rPr>
          <w:rFonts w:eastAsia="新細明體"/>
          <w:lang w:eastAsia="zh-TW"/>
        </w:rPr>
        <w:t>2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5</w:t>
      </w:r>
      <w:r w:rsidRPr="00850DC6">
        <w:rPr>
          <w:rFonts w:eastAsia="新細明體"/>
          <w:lang w:eastAsia="zh-TW"/>
        </w:rPr>
        <w:t>);</w:t>
      </w:r>
    </w:p>
    <w:p w:rsidR="00850DC6" w:rsidRPr="00850DC6" w:rsidRDefault="00850DC6" w:rsidP="00850DC6">
      <w:pPr>
        <w:ind w:firstLineChars="100" w:firstLine="220"/>
        <w:rPr>
          <w:lang w:eastAsia="zh-TW"/>
        </w:rPr>
      </w:pPr>
      <w:r w:rsidRPr="00850DC6">
        <w:rPr>
          <w:rFonts w:eastAsia="新細明體"/>
          <w:lang w:eastAsia="zh-TW"/>
        </w:rPr>
        <w:t>XB</w:t>
      </w:r>
      <w:r w:rsidRPr="00850DC6">
        <w:rPr>
          <w:rFonts w:eastAsia="新細明體"/>
          <w:lang w:eastAsia="zh-TW"/>
        </w:rPr>
        <w:t>(</w:t>
      </w:r>
      <w:r w:rsidRPr="00850DC6">
        <w:rPr>
          <w:rFonts w:eastAsia="新細明體"/>
          <w:lang w:eastAsia="zh-TW"/>
        </w:rPr>
        <w:t>3</w:t>
      </w:r>
      <w:r w:rsidRPr="00850DC6">
        <w:rPr>
          <w:rFonts w:eastAsia="新細明體"/>
          <w:lang w:eastAsia="zh-TW"/>
        </w:rPr>
        <w:t>) &lt;= XC(</w:t>
      </w:r>
      <w:r w:rsidRPr="00850DC6">
        <w:rPr>
          <w:rFonts w:eastAsia="新細明體"/>
          <w:lang w:eastAsia="zh-TW"/>
        </w:rPr>
        <w:t>4</w:t>
      </w:r>
      <w:r w:rsidRPr="00850DC6">
        <w:rPr>
          <w:rFonts w:eastAsia="新細明體"/>
          <w:lang w:eastAsia="zh-TW"/>
        </w:rPr>
        <w:t>);</w:t>
      </w:r>
      <w:r w:rsidRPr="00850DC6">
        <w:rPr>
          <w:lang w:eastAsia="zh-TW"/>
        </w:rPr>
        <w:t xml:space="preserve"> </w:t>
      </w:r>
    </w:p>
    <w:p w:rsidR="00850DC6" w:rsidRDefault="00850DC6" w:rsidP="00850DC6">
      <w:pPr>
        <w:rPr>
          <w:lang w:eastAsia="zh-TW"/>
        </w:rPr>
      </w:pPr>
      <w:r w:rsidRPr="00850DC6">
        <w:rPr>
          <w:lang w:eastAsia="zh-TW"/>
        </w:rPr>
        <w:t>end CH02_ARCH;</w:t>
      </w:r>
    </w:p>
    <w:p w:rsidR="00131173" w:rsidRPr="00850DC6" w:rsidRDefault="00131173" w:rsidP="00850DC6">
      <w:pPr>
        <w:rPr>
          <w:lang w:eastAsia="zh-TW"/>
        </w:rPr>
      </w:pPr>
    </w:p>
    <w:p w:rsidR="00850DC6" w:rsidRPr="00850DC6" w:rsidRDefault="00850DC6" w:rsidP="00850DC6">
      <w:pPr>
        <w:pStyle w:val="3"/>
        <w:rPr>
          <w:rFonts w:eastAsia="新細明體"/>
          <w:lang w:eastAsia="zh-TW"/>
        </w:rPr>
      </w:pPr>
      <w:r>
        <w:rPr>
          <w:rFonts w:ascii="新細明體" w:eastAsia="新細明體" w:hAnsi="新細明體" w:hint="eastAsia"/>
          <w:b/>
          <w:lang w:eastAsia="zh-TW"/>
        </w:rPr>
        <w:t>ch02</w:t>
      </w:r>
      <w:r w:rsidR="002143A4" w:rsidRPr="002143A4">
        <w:rPr>
          <w:rFonts w:ascii="新細明體" w:eastAsia="新細明體" w:hAnsi="新細明體"/>
          <w:b/>
          <w:lang w:eastAsia="zh-TW"/>
        </w:rPr>
        <w:t>.</w:t>
      </w:r>
      <w:r w:rsidR="002143A4">
        <w:rPr>
          <w:rFonts w:ascii="新細明體" w:eastAsia="新細明體" w:hAnsi="新細明體"/>
          <w:b/>
          <w:lang w:eastAsia="zh-TW"/>
        </w:rPr>
        <w:t>ucf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XA&lt;0&gt;  LOC = N2;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XA&lt;1&gt;  LOC = T1;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XA&lt;2&gt;  LOC = T2;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XA&lt;3&gt;  LOC = U2;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XB&lt;0&gt;  LOC = M3;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XB&lt;1&gt;  LOC = M4;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XB&lt;2&gt;  LOC = W3;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XB&lt;3&gt;  LOC = W4;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XB&lt;4&gt;  LOC = Y3;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lastRenderedPageBreak/>
        <w:t>NET XB&lt;5&gt;  LOC = Y4;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XB&lt;6&gt;  LOC = W6;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XB&lt;7&gt;  LOC = Y6;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XC&lt;0&gt;  LOC = V1;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XC&lt;1&gt;  LOC = V2;</w:t>
      </w:r>
    </w:p>
    <w:p w:rsidR="00850DC6" w:rsidRP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XC&lt;2&gt;  LOC = W1;</w:t>
      </w:r>
    </w:p>
    <w:p w:rsidR="00850DC6" w:rsidRDefault="00850DC6" w:rsidP="00850DC6">
      <w:pPr>
        <w:rPr>
          <w:rFonts w:eastAsia="新細明體"/>
          <w:lang w:eastAsia="zh-TW"/>
        </w:rPr>
      </w:pPr>
      <w:r w:rsidRPr="00850DC6">
        <w:rPr>
          <w:rFonts w:eastAsia="新細明體"/>
          <w:lang w:eastAsia="zh-TW"/>
        </w:rPr>
        <w:t>NET XC&lt;3&gt;  LOC = W2;</w:t>
      </w:r>
    </w:p>
    <w:p w:rsidR="00131173" w:rsidRPr="00850DC6" w:rsidRDefault="00131173" w:rsidP="00850DC6">
      <w:pPr>
        <w:rPr>
          <w:rFonts w:eastAsia="新細明體" w:hint="eastAsia"/>
          <w:lang w:eastAsia="zh-TW"/>
        </w:rPr>
      </w:pPr>
    </w:p>
    <w:p w:rsidR="000E71D8" w:rsidRDefault="0080736A" w:rsidP="00850DC6">
      <w:pPr>
        <w:pStyle w:val="2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observations</w:t>
      </w:r>
    </w:p>
    <w:p w:rsidR="00131173" w:rsidRDefault="00131173" w:rsidP="00131173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按鍵</w:t>
      </w:r>
      <w:r>
        <w:rPr>
          <w:rFonts w:eastAsia="新細明體" w:hint="eastAsia"/>
          <w:lang w:eastAsia="zh-TW"/>
        </w:rPr>
        <w:t xml:space="preserve">C0 </w:t>
      </w:r>
      <w:r>
        <w:rPr>
          <w:rFonts w:eastAsia="新細明體" w:hint="eastAsia"/>
          <w:lang w:eastAsia="zh-TW"/>
        </w:rPr>
        <w:t>ON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A0 B7 B3</w:t>
      </w:r>
      <w:r>
        <w:rPr>
          <w:rFonts w:eastAsia="新細明體" w:hint="eastAsia"/>
          <w:lang w:eastAsia="zh-TW"/>
        </w:rPr>
        <w:t>亮</w:t>
      </w:r>
      <w:r>
        <w:rPr>
          <w:noProof/>
          <w:lang w:eastAsia="zh-TW"/>
        </w:rPr>
        <w:drawing>
          <wp:inline distT="0" distB="0" distL="0" distR="0" wp14:anchorId="3D702816" wp14:editId="76BD50E3">
            <wp:extent cx="5617068" cy="5751830"/>
            <wp:effectExtent l="8573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52553" cy="57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73" w:rsidRPr="00131173" w:rsidRDefault="00131173" w:rsidP="00131173">
      <w:pPr>
        <w:rPr>
          <w:rFonts w:eastAsia="新細明體" w:hint="eastAsia"/>
          <w:lang w:eastAsia="zh-TW"/>
        </w:rPr>
      </w:pPr>
    </w:p>
    <w:p w:rsidR="000E71D8" w:rsidRDefault="000E71D8" w:rsidP="000E71D8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按鍵</w:t>
      </w:r>
      <w:r w:rsidR="00850DC6">
        <w:rPr>
          <w:rFonts w:eastAsia="新細明體" w:hint="eastAsia"/>
          <w:lang w:eastAsia="zh-TW"/>
        </w:rPr>
        <w:t xml:space="preserve">C1 </w:t>
      </w:r>
      <w:r>
        <w:rPr>
          <w:rFonts w:eastAsia="新細明體" w:hint="eastAsia"/>
          <w:lang w:eastAsia="zh-TW"/>
        </w:rPr>
        <w:t>ON</w:t>
      </w:r>
      <w:r>
        <w:rPr>
          <w:rFonts w:eastAsia="新細明體" w:hint="eastAsia"/>
          <w:lang w:eastAsia="zh-TW"/>
        </w:rPr>
        <w:t>時，</w:t>
      </w:r>
      <w:r w:rsidR="00850DC6">
        <w:rPr>
          <w:rFonts w:eastAsia="新細明體" w:hint="eastAsia"/>
          <w:lang w:eastAsia="zh-TW"/>
        </w:rPr>
        <w:t>A1 B6 B2</w:t>
      </w:r>
      <w:r>
        <w:rPr>
          <w:rFonts w:eastAsia="新細明體" w:hint="eastAsia"/>
          <w:lang w:eastAsia="zh-TW"/>
        </w:rPr>
        <w:t>亮</w:t>
      </w:r>
    </w:p>
    <w:p w:rsidR="000E71D8" w:rsidRDefault="00850DC6" w:rsidP="000E71D8">
      <w:pPr>
        <w:rPr>
          <w:rFonts w:eastAsia="新細明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9ECDC79" wp14:editId="098ED913">
            <wp:extent cx="3370931" cy="5781019"/>
            <wp:effectExtent l="0" t="4763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0854" cy="57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73" w:rsidRDefault="00131173" w:rsidP="000E71D8">
      <w:pPr>
        <w:rPr>
          <w:rFonts w:eastAsia="新細明體" w:hint="eastAsia"/>
          <w:lang w:eastAsia="zh-TW"/>
        </w:rPr>
      </w:pPr>
    </w:p>
    <w:p w:rsidR="00131173" w:rsidRDefault="00131173" w:rsidP="00131173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按鍵</w:t>
      </w:r>
      <w:r>
        <w:rPr>
          <w:rFonts w:eastAsia="新細明體"/>
          <w:lang w:eastAsia="zh-TW"/>
        </w:rPr>
        <w:t>C2</w:t>
      </w:r>
      <w:r>
        <w:rPr>
          <w:rFonts w:eastAsia="新細明體" w:hint="eastAsia"/>
          <w:lang w:eastAsia="zh-TW"/>
        </w:rPr>
        <w:t>ON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A2 B</w:t>
      </w:r>
      <w:r>
        <w:rPr>
          <w:rFonts w:eastAsia="新細明體"/>
          <w:lang w:eastAsia="zh-TW"/>
        </w:rPr>
        <w:t>5</w:t>
      </w:r>
      <w:r>
        <w:rPr>
          <w:rFonts w:eastAsia="新細明體" w:hint="eastAsia"/>
          <w:lang w:eastAsia="zh-TW"/>
        </w:rPr>
        <w:t xml:space="preserve"> B1</w:t>
      </w:r>
      <w:r>
        <w:rPr>
          <w:rFonts w:eastAsia="新細明體" w:hint="eastAsia"/>
          <w:lang w:eastAsia="zh-TW"/>
        </w:rPr>
        <w:t>亮</w:t>
      </w:r>
    </w:p>
    <w:p w:rsidR="00131173" w:rsidRDefault="00131173" w:rsidP="000E71D8">
      <w:pPr>
        <w:rPr>
          <w:rFonts w:eastAsia="新細明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355CD97" wp14:editId="2E03A563">
            <wp:extent cx="3862149" cy="5180831"/>
            <wp:effectExtent l="762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7169" cy="52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73" w:rsidRDefault="00131173" w:rsidP="000E71D8">
      <w:pPr>
        <w:rPr>
          <w:rFonts w:eastAsia="新細明體" w:hint="eastAsia"/>
          <w:lang w:eastAsia="zh-TW"/>
        </w:rPr>
      </w:pPr>
    </w:p>
    <w:p w:rsidR="00131173" w:rsidRDefault="00131173" w:rsidP="00131173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按鍵</w:t>
      </w:r>
      <w:r>
        <w:rPr>
          <w:rFonts w:eastAsia="新細明體" w:hint="eastAsia"/>
          <w:lang w:eastAsia="zh-TW"/>
        </w:rPr>
        <w:t>C3</w:t>
      </w:r>
      <w:r>
        <w:rPr>
          <w:rFonts w:eastAsia="新細明體" w:hint="eastAsia"/>
          <w:lang w:eastAsia="zh-TW"/>
        </w:rPr>
        <w:t xml:space="preserve"> ON</w:t>
      </w:r>
      <w:r>
        <w:rPr>
          <w:rFonts w:eastAsia="新細明體" w:hint="eastAsia"/>
          <w:lang w:eastAsia="zh-TW"/>
        </w:rPr>
        <w:t>時，</w:t>
      </w:r>
      <w:r>
        <w:rPr>
          <w:rFonts w:eastAsia="新細明體" w:hint="eastAsia"/>
          <w:lang w:eastAsia="zh-TW"/>
        </w:rPr>
        <w:t>A3 B4  B0</w:t>
      </w:r>
      <w:bookmarkStart w:id="0" w:name="_GoBack"/>
      <w:bookmarkEnd w:id="0"/>
      <w:r>
        <w:rPr>
          <w:rFonts w:eastAsia="新細明體" w:hint="eastAsia"/>
          <w:lang w:eastAsia="zh-TW"/>
        </w:rPr>
        <w:t>亮</w:t>
      </w:r>
    </w:p>
    <w:p w:rsidR="00131173" w:rsidRPr="000E71D8" w:rsidRDefault="00131173" w:rsidP="000E71D8">
      <w:pPr>
        <w:rPr>
          <w:rFonts w:eastAsia="新細明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25CDE5D7" wp14:editId="321BA5C6">
            <wp:extent cx="3871337" cy="5466177"/>
            <wp:effectExtent l="254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07669" cy="56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173" w:rsidRPr="000E71D8" w:rsidSect="004E1AED">
      <w:footerReference w:type="default" r:id="rId1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4DD" w:rsidRDefault="00B224DD">
      <w:pPr>
        <w:spacing w:after="0" w:line="240" w:lineRule="auto"/>
      </w:pPr>
      <w:r>
        <w:separator/>
      </w:r>
    </w:p>
  </w:endnote>
  <w:endnote w:type="continuationSeparator" w:id="0">
    <w:p w:rsidR="00B224DD" w:rsidRDefault="00B22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aff4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131173">
          <w:rPr>
            <w:noProof/>
            <w:lang w:val="zh-TW" w:eastAsia="zh-TW" w:bidi="zh-TW"/>
          </w:rPr>
          <w:t>5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4DD" w:rsidRDefault="00B224DD">
      <w:pPr>
        <w:spacing w:after="0" w:line="240" w:lineRule="auto"/>
      </w:pPr>
      <w:r>
        <w:separator/>
      </w:r>
    </w:p>
  </w:footnote>
  <w:footnote w:type="continuationSeparator" w:id="0">
    <w:p w:rsidR="00B224DD" w:rsidRDefault="00B22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2C3EB3"/>
    <w:multiLevelType w:val="multilevel"/>
    <w:tmpl w:val="84B4631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F3A1AB1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1"/>
  </w:num>
  <w:num w:numId="5">
    <w:abstractNumId w:val="15"/>
  </w:num>
  <w:num w:numId="6">
    <w:abstractNumId w:val="16"/>
  </w:num>
  <w:num w:numId="7">
    <w:abstractNumId w:val="14"/>
  </w:num>
  <w:num w:numId="8">
    <w:abstractNumId w:val="1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762"/>
    <w:rsid w:val="00081487"/>
    <w:rsid w:val="000E71D8"/>
    <w:rsid w:val="00131173"/>
    <w:rsid w:val="00181548"/>
    <w:rsid w:val="00194DF6"/>
    <w:rsid w:val="001F5762"/>
    <w:rsid w:val="002143A4"/>
    <w:rsid w:val="003C3142"/>
    <w:rsid w:val="004C0BAE"/>
    <w:rsid w:val="004E1AED"/>
    <w:rsid w:val="005C12A5"/>
    <w:rsid w:val="00624CF1"/>
    <w:rsid w:val="00677E04"/>
    <w:rsid w:val="00732BD1"/>
    <w:rsid w:val="0080736A"/>
    <w:rsid w:val="00850DC6"/>
    <w:rsid w:val="00955930"/>
    <w:rsid w:val="00A1310C"/>
    <w:rsid w:val="00AA1215"/>
    <w:rsid w:val="00B224DD"/>
    <w:rsid w:val="00BB1DE2"/>
    <w:rsid w:val="00D47A97"/>
    <w:rsid w:val="00F4401C"/>
    <w:rsid w:val="00F7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61808"/>
  <w15:docId w15:val="{C0E023B6-FE51-43ED-8622-61DFB2E2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標題 字元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鮮明引文 字元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本文 3 字元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註解文字 字元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文件引導模式 字元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章節附註文字 字元"/>
    <w:basedOn w:val="a0"/>
    <w:link w:val="af7"/>
    <w:uiPriority w:val="99"/>
    <w:semiHidden/>
    <w:rsid w:val="00D47A97"/>
    <w:rPr>
      <w:szCs w:val="20"/>
    </w:rPr>
  </w:style>
  <w:style w:type="paragraph" w:styleId="af9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b">
    <w:name w:val="註腳文字 字元"/>
    <w:basedOn w:val="a0"/>
    <w:link w:val="afa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d">
    <w:name w:val="巨集文字 字元"/>
    <w:basedOn w:val="a0"/>
    <w:link w:val="afc"/>
    <w:uiPriority w:val="99"/>
    <w:semiHidden/>
    <w:rsid w:val="00D47A97"/>
    <w:rPr>
      <w:rFonts w:ascii="Consolas" w:hAnsi="Consolas"/>
      <w:szCs w:val="20"/>
    </w:rPr>
  </w:style>
  <w:style w:type="paragraph" w:styleId="afe">
    <w:name w:val="Plain Text"/>
    <w:basedOn w:val="a"/>
    <w:link w:val="aff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">
    <w:name w:val="純文字 字元"/>
    <w:basedOn w:val="a0"/>
    <w:link w:val="afe"/>
    <w:uiPriority w:val="99"/>
    <w:semiHidden/>
    <w:rsid w:val="00D47A97"/>
    <w:rPr>
      <w:rFonts w:ascii="Consolas" w:hAnsi="Consolas"/>
      <w:szCs w:val="21"/>
    </w:rPr>
  </w:style>
  <w:style w:type="paragraph" w:styleId="aff0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1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2">
    <w:name w:val="header"/>
    <w:basedOn w:val="a"/>
    <w:link w:val="aff3"/>
    <w:uiPriority w:val="99"/>
    <w:unhideWhenUsed/>
    <w:rsid w:val="004E1AED"/>
    <w:pPr>
      <w:spacing w:before="0" w:after="0" w:line="240" w:lineRule="auto"/>
    </w:pPr>
  </w:style>
  <w:style w:type="character" w:customStyle="1" w:styleId="aff3">
    <w:name w:val="頁首 字元"/>
    <w:basedOn w:val="a0"/>
    <w:link w:val="aff2"/>
    <w:uiPriority w:val="99"/>
    <w:rsid w:val="004E1AED"/>
  </w:style>
  <w:style w:type="paragraph" w:styleId="aff4">
    <w:name w:val="footer"/>
    <w:basedOn w:val="a"/>
    <w:link w:val="aff5"/>
    <w:uiPriority w:val="99"/>
    <w:unhideWhenUsed/>
    <w:rsid w:val="004E1AED"/>
    <w:pPr>
      <w:spacing w:before="0" w:after="0" w:line="240" w:lineRule="auto"/>
    </w:pPr>
  </w:style>
  <w:style w:type="character" w:customStyle="1" w:styleId="aff5">
    <w:name w:val="頁尾 字元"/>
    <w:basedOn w:val="a0"/>
    <w:link w:val="aff4"/>
    <w:uiPriority w:val="99"/>
    <w:rsid w:val="004E1A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&#27243;&#26781;&#35373;&#35336;%20(&#31354;&#30333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EF78E3C4-D8A7-4F64-8873-945549382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橫條設計 (空白)</Template>
  <TotalTime>75</TotalTime>
  <Pages>5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Steve</dc:creator>
  <cp:lastModifiedBy>Steve</cp:lastModifiedBy>
  <cp:revision>4</cp:revision>
  <dcterms:created xsi:type="dcterms:W3CDTF">2019-09-25T05:00:00Z</dcterms:created>
  <dcterms:modified xsi:type="dcterms:W3CDTF">2019-09-25T06:15:00Z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