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AED" w:rsidRDefault="00F4401C" w:rsidP="004E1AED">
      <w:pPr>
        <w:pStyle w:val="a4"/>
        <w:rPr>
          <w:rFonts w:ascii="新細明體" w:eastAsia="新細明體" w:hAnsi="新細明體"/>
          <w:lang w:eastAsia="zh-TW"/>
        </w:rPr>
      </w:pPr>
      <w:r>
        <w:rPr>
          <w:rFonts w:ascii="新細明體" w:eastAsia="新細明體" w:hAnsi="新細明體" w:hint="eastAsia"/>
          <w:lang w:eastAsia="zh-TW"/>
        </w:rPr>
        <w:t>FPGA</w:t>
      </w:r>
      <w:r w:rsidR="00677E04">
        <w:rPr>
          <w:rFonts w:ascii="新細明體" w:eastAsia="新細明體" w:hAnsi="新細明體" w:hint="eastAsia"/>
          <w:lang w:eastAsia="zh-TW"/>
        </w:rPr>
        <w:t>系統</w:t>
      </w:r>
      <w:r>
        <w:rPr>
          <w:rFonts w:ascii="新細明體" w:eastAsia="新細明體" w:hAnsi="新細明體" w:hint="eastAsia"/>
          <w:lang w:eastAsia="zh-TW"/>
        </w:rPr>
        <w:t>設計_第一章_基本架構</w:t>
      </w:r>
    </w:p>
    <w:p w:rsidR="000E71D8" w:rsidRPr="000E71D8" w:rsidRDefault="000E71D8" w:rsidP="000E71D8">
      <w:pPr>
        <w:pStyle w:val="a4"/>
        <w:rPr>
          <w:rFonts w:hint="eastAsia"/>
          <w:b/>
          <w:sz w:val="20"/>
        </w:rPr>
      </w:pPr>
      <w:r>
        <w:rPr>
          <w:rFonts w:ascii="新細明體" w:eastAsia="新細明體" w:hAnsi="新細明體"/>
          <w:sz w:val="20"/>
          <w:lang w:eastAsia="zh-TW"/>
        </w:rPr>
        <w:tab/>
      </w:r>
      <w:r>
        <w:rPr>
          <w:rFonts w:ascii="新細明體" w:eastAsia="新細明體" w:hAnsi="新細明體"/>
          <w:sz w:val="20"/>
          <w:lang w:eastAsia="zh-TW"/>
        </w:rPr>
        <w:tab/>
      </w:r>
      <w:r>
        <w:rPr>
          <w:rFonts w:ascii="新細明體" w:eastAsia="新細明體" w:hAnsi="新細明體"/>
          <w:sz w:val="20"/>
          <w:lang w:eastAsia="zh-TW"/>
        </w:rPr>
        <w:tab/>
      </w:r>
      <w:r>
        <w:rPr>
          <w:rFonts w:ascii="新細明體" w:eastAsia="新細明體" w:hAnsi="新細明體"/>
          <w:sz w:val="20"/>
          <w:lang w:eastAsia="zh-TW"/>
        </w:rPr>
        <w:tab/>
      </w:r>
      <w:r>
        <w:rPr>
          <w:rFonts w:ascii="新細明體" w:eastAsia="新細明體" w:hAnsi="新細明體"/>
          <w:sz w:val="20"/>
          <w:lang w:eastAsia="zh-TW"/>
        </w:rPr>
        <w:tab/>
      </w:r>
      <w:r>
        <w:rPr>
          <w:rFonts w:ascii="新細明體" w:eastAsia="新細明體" w:hAnsi="新細明體"/>
          <w:sz w:val="20"/>
          <w:lang w:eastAsia="zh-TW"/>
        </w:rPr>
        <w:tab/>
      </w:r>
      <w:r>
        <w:rPr>
          <w:rFonts w:ascii="新細明體" w:eastAsia="新細明體" w:hAnsi="新細明體"/>
          <w:sz w:val="20"/>
          <w:lang w:eastAsia="zh-TW"/>
        </w:rPr>
        <w:tab/>
      </w:r>
      <w:r>
        <w:rPr>
          <w:rFonts w:ascii="新細明體" w:eastAsia="新細明體" w:hAnsi="新細明體"/>
          <w:sz w:val="20"/>
          <w:lang w:eastAsia="zh-TW"/>
        </w:rPr>
        <w:tab/>
      </w:r>
      <w:r>
        <w:rPr>
          <w:rFonts w:ascii="新細明體" w:eastAsia="新細明體" w:hAnsi="新細明體"/>
          <w:sz w:val="20"/>
          <w:lang w:eastAsia="zh-TW"/>
        </w:rPr>
        <w:tab/>
      </w:r>
      <w:r>
        <w:rPr>
          <w:rFonts w:ascii="新細明體" w:eastAsia="新細明體" w:hAnsi="新細明體"/>
          <w:sz w:val="20"/>
          <w:lang w:eastAsia="zh-TW"/>
        </w:rPr>
        <w:tab/>
      </w:r>
      <w:r>
        <w:rPr>
          <w:rFonts w:ascii="新細明體" w:eastAsia="新細明體" w:hAnsi="新細明體" w:hint="eastAsia"/>
          <w:sz w:val="20"/>
          <w:lang w:eastAsia="zh-TW"/>
        </w:rPr>
        <w:t xml:space="preserve">    </w:t>
      </w:r>
      <w:r w:rsidRPr="000E71D8">
        <w:rPr>
          <w:rFonts w:ascii="新細明體" w:eastAsia="新細明體" w:hAnsi="新細明體"/>
          <w:b/>
          <w:sz w:val="20"/>
          <w:lang w:eastAsia="zh-TW"/>
        </w:rPr>
        <w:t xml:space="preserve">10867024 </w:t>
      </w:r>
      <w:r w:rsidRPr="000E71D8">
        <w:rPr>
          <w:rFonts w:ascii="新細明體" w:eastAsia="新細明體" w:hAnsi="新細明體" w:hint="eastAsia"/>
          <w:b/>
          <w:sz w:val="20"/>
          <w:lang w:eastAsia="zh-TW"/>
        </w:rPr>
        <w:t>廖育賢</w:t>
      </w:r>
    </w:p>
    <w:p w:rsidR="00194DF6" w:rsidRPr="002143A4" w:rsidRDefault="00677E04">
      <w:pPr>
        <w:pStyle w:val="1"/>
        <w:rPr>
          <w:rFonts w:eastAsia="新細明體"/>
          <w:b/>
          <w:lang w:eastAsia="zh-TW"/>
        </w:rPr>
      </w:pPr>
      <w:r w:rsidRPr="002143A4">
        <w:rPr>
          <w:rFonts w:eastAsia="新細明體" w:hint="eastAsia"/>
          <w:b/>
          <w:lang w:eastAsia="zh-TW"/>
        </w:rPr>
        <w:t>objective</w:t>
      </w:r>
      <w:r w:rsidRPr="002143A4">
        <w:rPr>
          <w:rFonts w:eastAsia="新細明體"/>
          <w:b/>
          <w:lang w:eastAsia="zh-TW"/>
        </w:rPr>
        <w:t>- THE PROBLEM AND PURPOSE</w:t>
      </w:r>
    </w:p>
    <w:p w:rsidR="004E1AED" w:rsidRDefault="00677E04" w:rsidP="00677E04">
      <w:pPr>
        <w:rPr>
          <w:rFonts w:hint="eastAsia"/>
        </w:rPr>
      </w:pPr>
      <w:r>
        <w:rPr>
          <w:rFonts w:ascii="新細明體" w:eastAsia="新細明體" w:hAnsi="新細明體" w:hint="eastAsia"/>
          <w:lang w:eastAsia="zh-TW"/>
        </w:rPr>
        <w:t>了解FPGA</w:t>
      </w:r>
      <w:r w:rsidR="002143A4">
        <w:rPr>
          <w:rFonts w:ascii="新細明體" w:eastAsia="新細明體" w:hAnsi="新細明體" w:hint="eastAsia"/>
          <w:lang w:eastAsia="zh-TW"/>
        </w:rPr>
        <w:t>基本架構</w:t>
      </w:r>
      <w:r>
        <w:rPr>
          <w:rFonts w:ascii="新細明體" w:eastAsia="新細明體" w:hAnsi="新細明體" w:hint="eastAsia"/>
          <w:lang w:eastAsia="zh-TW"/>
        </w:rPr>
        <w:t>與VHDL</w:t>
      </w:r>
      <w:r w:rsidR="002143A4">
        <w:rPr>
          <w:rFonts w:ascii="新細明體" w:eastAsia="新細明體" w:hAnsi="新細明體" w:hint="eastAsia"/>
          <w:lang w:eastAsia="zh-TW"/>
        </w:rPr>
        <w:t>硬體描述語言</w:t>
      </w:r>
      <w:r>
        <w:rPr>
          <w:rFonts w:ascii="新細明體" w:eastAsia="新細明體" w:hAnsi="新細明體" w:hint="eastAsia"/>
          <w:lang w:eastAsia="zh-TW"/>
        </w:rPr>
        <w:t>，並</w:t>
      </w:r>
      <w:r w:rsidR="00624CF1">
        <w:rPr>
          <w:rFonts w:ascii="新細明體" w:eastAsia="新細明體" w:hAnsi="新細明體" w:hint="eastAsia"/>
          <w:lang w:eastAsia="zh-TW"/>
        </w:rPr>
        <w:t>簡單實現I/O 功能。</w:t>
      </w:r>
    </w:p>
    <w:p w:rsidR="00677E04" w:rsidRPr="002143A4" w:rsidRDefault="00677E04" w:rsidP="00677E04">
      <w:pPr>
        <w:pStyle w:val="1"/>
        <w:rPr>
          <w:rFonts w:eastAsia="新細明體"/>
          <w:b/>
          <w:lang w:eastAsia="zh-TW"/>
        </w:rPr>
      </w:pPr>
      <w:r w:rsidRPr="002143A4">
        <w:rPr>
          <w:rFonts w:eastAsia="新細明體" w:hint="eastAsia"/>
          <w:b/>
          <w:lang w:eastAsia="zh-TW"/>
        </w:rPr>
        <w:t>procedure</w:t>
      </w:r>
      <w:r w:rsidRPr="002143A4">
        <w:rPr>
          <w:rFonts w:eastAsia="新細明體"/>
          <w:b/>
          <w:lang w:eastAsia="zh-TW"/>
        </w:rPr>
        <w:t xml:space="preserve"> – DESIGN methods</w:t>
      </w:r>
    </w:p>
    <w:p w:rsidR="00677E04" w:rsidRDefault="00624CF1" w:rsidP="00624CF1">
      <w:pPr>
        <w:pStyle w:val="2"/>
        <w:rPr>
          <w:rFonts w:ascii="新細明體" w:eastAsia="新細明體" w:hAnsi="新細明體"/>
          <w:lang w:eastAsia="zh-TW"/>
        </w:rPr>
      </w:pPr>
      <w:r>
        <w:rPr>
          <w:rFonts w:ascii="新細明體" w:eastAsia="新細明體" w:hAnsi="新細明體" w:hint="eastAsia"/>
          <w:lang w:eastAsia="zh-TW"/>
        </w:rPr>
        <w:t xml:space="preserve">邏輯說明 : </w:t>
      </w:r>
    </w:p>
    <w:p w:rsidR="00624CF1" w:rsidRPr="00624CF1" w:rsidRDefault="0080736A" w:rsidP="002143A4">
      <w:pPr>
        <w:jc w:val="both"/>
        <w:rPr>
          <w:rFonts w:eastAsia="新細明體" w:hint="eastAsia"/>
          <w:lang w:eastAsia="zh-TW"/>
        </w:rPr>
      </w:pPr>
      <w:r>
        <w:rPr>
          <w:rFonts w:ascii="新細明體" w:eastAsia="新細明體" w:hAnsi="新細明體" w:hint="eastAsia"/>
          <w:lang w:eastAsia="zh-TW"/>
        </w:rPr>
        <w:t>XC</w:t>
      </w:r>
      <w:r>
        <w:rPr>
          <w:rFonts w:ascii="新細明體" w:eastAsia="新細明體" w:hAnsi="新細明體"/>
          <w:lang w:eastAsia="zh-TW"/>
        </w:rPr>
        <w:t>2</w:t>
      </w:r>
      <w:r>
        <w:rPr>
          <w:rFonts w:ascii="新細明體" w:eastAsia="新細明體" w:hAnsi="新細明體" w:hint="eastAsia"/>
          <w:lang w:eastAsia="zh-TW"/>
        </w:rPr>
        <w:t>為輸入，</w:t>
      </w:r>
      <w:r w:rsidR="002143A4">
        <w:rPr>
          <w:rFonts w:ascii="新細明體" w:eastAsia="新細明體" w:hAnsi="新細明體" w:hint="eastAsia"/>
          <w:lang w:eastAsia="zh-TW"/>
        </w:rPr>
        <w:t>XA2</w:t>
      </w:r>
      <w:r>
        <w:rPr>
          <w:rFonts w:ascii="新細明體" w:eastAsia="新細明體" w:hAnsi="新細明體" w:hint="eastAsia"/>
          <w:lang w:eastAsia="zh-TW"/>
        </w:rPr>
        <w:t>為輸出</w:t>
      </w:r>
      <w:r>
        <w:rPr>
          <w:rFonts w:ascii="新細明體" w:eastAsia="新細明體" w:hAnsi="新細明體" w:hint="eastAsia"/>
          <w:lang w:eastAsia="zh-TW"/>
        </w:rPr>
        <w:t>，</w:t>
      </w:r>
      <w:r w:rsidR="00624CF1">
        <w:rPr>
          <w:rFonts w:eastAsia="新細明體" w:hint="eastAsia"/>
          <w:lang w:eastAsia="zh-TW"/>
        </w:rPr>
        <w:t>我們將</w:t>
      </w:r>
      <w:r w:rsidR="00624CF1">
        <w:rPr>
          <w:rFonts w:eastAsia="新細明體" w:hint="eastAsia"/>
          <w:lang w:eastAsia="zh-TW"/>
        </w:rPr>
        <w:t xml:space="preserve">FPGA </w:t>
      </w:r>
      <w:r w:rsidR="002143A4" w:rsidRPr="002143A4">
        <w:rPr>
          <w:rFonts w:eastAsia="新細明體"/>
          <w:lang w:eastAsia="zh-TW"/>
        </w:rPr>
        <w:t>board</w:t>
      </w:r>
      <w:r w:rsidR="00624CF1">
        <w:rPr>
          <w:rFonts w:eastAsia="新細明體" w:hint="eastAsia"/>
          <w:lang w:eastAsia="zh-TW"/>
        </w:rPr>
        <w:t>腳位</w:t>
      </w:r>
      <w:r>
        <w:rPr>
          <w:rFonts w:ascii="新細明體" w:eastAsia="新細明體" w:hAnsi="新細明體" w:hint="eastAsia"/>
          <w:lang w:eastAsia="zh-TW"/>
        </w:rPr>
        <w:t>XC</w:t>
      </w:r>
      <w:r>
        <w:rPr>
          <w:rFonts w:ascii="新細明體" w:eastAsia="新細明體" w:hAnsi="新細明體"/>
          <w:lang w:eastAsia="zh-TW"/>
        </w:rPr>
        <w:t>2</w:t>
      </w:r>
      <w:r w:rsidR="00624CF1">
        <w:rPr>
          <w:rFonts w:eastAsia="新細明體" w:hint="eastAsia"/>
          <w:lang w:eastAsia="zh-TW"/>
        </w:rPr>
        <w:t>上拉電阻，以按鍵接地觸發連接在腳位</w:t>
      </w:r>
      <w:r w:rsidR="002143A4">
        <w:rPr>
          <w:rFonts w:ascii="新細明體" w:eastAsia="新細明體" w:hAnsi="新細明體" w:hint="eastAsia"/>
          <w:lang w:eastAsia="zh-TW"/>
        </w:rPr>
        <w:t>XA2</w:t>
      </w:r>
      <w:r w:rsidR="00624CF1">
        <w:rPr>
          <w:rFonts w:eastAsia="新細明體" w:hint="eastAsia"/>
          <w:lang w:eastAsia="zh-TW"/>
        </w:rPr>
        <w:t>之</w:t>
      </w:r>
      <w:r w:rsidR="00624CF1">
        <w:rPr>
          <w:rFonts w:eastAsia="新細明體" w:hint="eastAsia"/>
          <w:lang w:eastAsia="zh-TW"/>
        </w:rPr>
        <w:t>LED</w:t>
      </w:r>
      <w:r w:rsidR="00624CF1">
        <w:rPr>
          <w:rFonts w:eastAsia="新細明體" w:hint="eastAsia"/>
          <w:lang w:eastAsia="zh-TW"/>
        </w:rPr>
        <w:t>燈啟動，</w:t>
      </w:r>
      <w:r>
        <w:rPr>
          <w:rFonts w:eastAsia="新細明體" w:hint="eastAsia"/>
          <w:lang w:eastAsia="zh-TW"/>
        </w:rPr>
        <w:t>即當按鍵</w:t>
      </w:r>
      <w:r>
        <w:rPr>
          <w:rFonts w:eastAsia="新細明體" w:hint="eastAsia"/>
          <w:lang w:eastAsia="zh-TW"/>
        </w:rPr>
        <w:t>OFF</w:t>
      </w:r>
      <w:r>
        <w:rPr>
          <w:rFonts w:eastAsia="新細明體" w:hint="eastAsia"/>
          <w:lang w:eastAsia="zh-TW"/>
        </w:rPr>
        <w:t>時，</w:t>
      </w:r>
      <w:r>
        <w:rPr>
          <w:rFonts w:eastAsia="新細明體" w:hint="eastAsia"/>
          <w:lang w:eastAsia="zh-TW"/>
        </w:rPr>
        <w:t>LED</w:t>
      </w:r>
      <w:r>
        <w:rPr>
          <w:rFonts w:eastAsia="新細明體" w:hint="eastAsia"/>
          <w:lang w:eastAsia="zh-TW"/>
        </w:rPr>
        <w:t>燈滅；當按鍵</w:t>
      </w:r>
      <w:r>
        <w:rPr>
          <w:rFonts w:eastAsia="新細明體" w:hint="eastAsia"/>
          <w:lang w:eastAsia="zh-TW"/>
        </w:rPr>
        <w:t>ON</w:t>
      </w:r>
      <w:r>
        <w:rPr>
          <w:rFonts w:eastAsia="新細明體" w:hint="eastAsia"/>
          <w:lang w:eastAsia="zh-TW"/>
        </w:rPr>
        <w:t>時，</w:t>
      </w:r>
      <w:r>
        <w:rPr>
          <w:rFonts w:eastAsia="新細明體" w:hint="eastAsia"/>
          <w:lang w:eastAsia="zh-TW"/>
        </w:rPr>
        <w:t>LED</w:t>
      </w:r>
      <w:r>
        <w:rPr>
          <w:rFonts w:eastAsia="新細明體" w:hint="eastAsia"/>
          <w:lang w:eastAsia="zh-TW"/>
        </w:rPr>
        <w:t>燈亮。</w:t>
      </w:r>
    </w:p>
    <w:p w:rsidR="00624CF1" w:rsidRDefault="0080736A" w:rsidP="0080736A">
      <w:pPr>
        <w:pStyle w:val="2"/>
        <w:rPr>
          <w:rFonts w:ascii="新細明體" w:eastAsia="新細明體" w:hAnsi="新細明體"/>
          <w:lang w:eastAsia="zh-TW"/>
        </w:rPr>
      </w:pPr>
      <w:r>
        <w:rPr>
          <w:rFonts w:ascii="新細明體" w:eastAsia="新細明體" w:hAnsi="新細明體" w:hint="eastAsia"/>
          <w:lang w:eastAsia="zh-TW"/>
        </w:rPr>
        <w:t>硬體配置 :</w:t>
      </w:r>
    </w:p>
    <w:p w:rsidR="0080736A" w:rsidRPr="0080736A" w:rsidRDefault="0080736A" w:rsidP="0080736A">
      <w:pPr>
        <w:rPr>
          <w:rFonts w:eastAsia="新細明體" w:hint="eastAsia"/>
          <w:lang w:eastAsia="zh-TW"/>
        </w:rPr>
      </w:pPr>
      <w:r>
        <w:rPr>
          <w:rFonts w:eastAsia="新細明體" w:hint="eastAsia"/>
          <w:lang w:eastAsia="zh-TW"/>
        </w:rPr>
        <w:t>本實驗採用</w:t>
      </w:r>
      <w:r>
        <w:rPr>
          <w:rFonts w:eastAsia="新細明體" w:hint="eastAsia"/>
          <w:lang w:eastAsia="zh-TW"/>
        </w:rPr>
        <w:t>X</w:t>
      </w:r>
      <w:r>
        <w:rPr>
          <w:rFonts w:eastAsia="新細明體"/>
          <w:lang w:eastAsia="zh-TW"/>
        </w:rPr>
        <w:t>ilinx</w:t>
      </w:r>
      <w:r>
        <w:rPr>
          <w:rFonts w:eastAsia="新細明體" w:hint="eastAsia"/>
          <w:lang w:eastAsia="zh-TW"/>
        </w:rPr>
        <w:t xml:space="preserve"> </w:t>
      </w:r>
      <w:r>
        <w:rPr>
          <w:rFonts w:eastAsia="新細明體" w:hint="eastAsia"/>
          <w:lang w:eastAsia="zh-TW"/>
        </w:rPr>
        <w:t>公司出品之</w:t>
      </w:r>
      <w:r>
        <w:rPr>
          <w:rFonts w:eastAsia="新細明體" w:hint="eastAsia"/>
          <w:lang w:eastAsia="zh-TW"/>
        </w:rPr>
        <w:t xml:space="preserve">FPGA  </w:t>
      </w:r>
      <w:r w:rsidR="002143A4" w:rsidRPr="002143A4">
        <w:rPr>
          <w:rFonts w:asciiTheme="majorHAnsi" w:eastAsia="新細明體" w:hAnsiTheme="majorHAnsi"/>
          <w:lang w:eastAsia="zh-TW"/>
        </w:rPr>
        <w:t>board</w:t>
      </w:r>
    </w:p>
    <w:p w:rsidR="00677E04" w:rsidRPr="002143A4" w:rsidRDefault="00677E04" w:rsidP="00677E04">
      <w:pPr>
        <w:pStyle w:val="1"/>
        <w:rPr>
          <w:rFonts w:eastAsia="新細明體"/>
          <w:b/>
          <w:lang w:eastAsia="zh-TW"/>
        </w:rPr>
      </w:pPr>
      <w:r w:rsidRPr="002143A4">
        <w:rPr>
          <w:rFonts w:eastAsia="新細明體" w:hint="eastAsia"/>
          <w:b/>
          <w:lang w:eastAsia="zh-TW"/>
        </w:rPr>
        <w:t xml:space="preserve">simulation results </w:t>
      </w:r>
    </w:p>
    <w:p w:rsidR="0080736A" w:rsidRDefault="0080736A" w:rsidP="0080736A">
      <w:pPr>
        <w:pStyle w:val="2"/>
        <w:rPr>
          <w:lang w:eastAsia="zh-TW"/>
        </w:rPr>
      </w:pPr>
      <w:r w:rsidRPr="0080736A">
        <w:rPr>
          <w:lang w:eastAsia="zh-TW"/>
        </w:rPr>
        <w:t>program codes</w:t>
      </w:r>
    </w:p>
    <w:p w:rsidR="0080736A" w:rsidRPr="002143A4" w:rsidRDefault="002143A4" w:rsidP="0080736A">
      <w:pPr>
        <w:pStyle w:val="3"/>
        <w:rPr>
          <w:rFonts w:ascii="新細明體" w:eastAsia="新細明體" w:hAnsi="新細明體" w:hint="eastAsia"/>
          <w:b/>
          <w:lang w:eastAsia="zh-TW"/>
        </w:rPr>
      </w:pPr>
      <w:r w:rsidRPr="002143A4">
        <w:rPr>
          <w:rFonts w:ascii="新細明體" w:eastAsia="新細明體" w:hAnsi="新細明體" w:hint="eastAsia"/>
          <w:b/>
          <w:lang w:eastAsia="zh-TW"/>
        </w:rPr>
        <w:t>ch01</w:t>
      </w:r>
      <w:r w:rsidR="0080736A" w:rsidRPr="002143A4">
        <w:rPr>
          <w:rFonts w:ascii="新細明體" w:eastAsia="新細明體" w:hAnsi="新細明體" w:hint="eastAsia"/>
          <w:b/>
          <w:lang w:eastAsia="zh-TW"/>
        </w:rPr>
        <w:t>.vhd</w:t>
      </w:r>
    </w:p>
    <w:p w:rsidR="0080736A" w:rsidRPr="000E71D8" w:rsidRDefault="0080736A" w:rsidP="0080736A">
      <w:pPr>
        <w:rPr>
          <w:rFonts w:ascii="新細明體" w:eastAsia="新細明體" w:hAnsi="新細明體"/>
          <w:sz w:val="20"/>
          <w:lang w:eastAsia="zh-TW"/>
        </w:rPr>
      </w:pPr>
      <w:r w:rsidRPr="000E71D8">
        <w:rPr>
          <w:rFonts w:ascii="新細明體" w:eastAsia="新細明體" w:hAnsi="新細明體"/>
          <w:sz w:val="20"/>
          <w:lang w:eastAsia="zh-TW"/>
        </w:rPr>
        <w:t>library IEEE;</w:t>
      </w:r>
    </w:p>
    <w:p w:rsidR="0080736A" w:rsidRPr="000E71D8" w:rsidRDefault="0080736A" w:rsidP="0080736A">
      <w:pPr>
        <w:rPr>
          <w:rFonts w:ascii="新細明體" w:eastAsia="新細明體" w:hAnsi="新細明體"/>
          <w:sz w:val="20"/>
          <w:lang w:eastAsia="zh-TW"/>
        </w:rPr>
      </w:pPr>
      <w:r w:rsidRPr="000E71D8">
        <w:rPr>
          <w:rFonts w:ascii="新細明體" w:eastAsia="新細明體" w:hAnsi="新細明體"/>
          <w:sz w:val="20"/>
          <w:lang w:eastAsia="zh-TW"/>
        </w:rPr>
        <w:t>use IEEE.std_logic_1164.all;</w:t>
      </w:r>
    </w:p>
    <w:p w:rsidR="0080736A" w:rsidRPr="000E71D8" w:rsidRDefault="0080736A" w:rsidP="0080736A">
      <w:pPr>
        <w:rPr>
          <w:rFonts w:ascii="新細明體" w:eastAsia="新細明體" w:hAnsi="新細明體"/>
          <w:sz w:val="20"/>
          <w:lang w:eastAsia="zh-TW"/>
        </w:rPr>
      </w:pPr>
      <w:r w:rsidRPr="000E71D8">
        <w:rPr>
          <w:rFonts w:ascii="新細明體" w:eastAsia="新細明體" w:hAnsi="新細明體"/>
          <w:sz w:val="20"/>
          <w:lang w:eastAsia="zh-TW"/>
        </w:rPr>
        <w:t xml:space="preserve">use </w:t>
      </w:r>
      <w:proofErr w:type="spellStart"/>
      <w:r w:rsidRPr="000E71D8">
        <w:rPr>
          <w:rFonts w:ascii="新細明體" w:eastAsia="新細明體" w:hAnsi="新細明體"/>
          <w:sz w:val="20"/>
          <w:lang w:eastAsia="zh-TW"/>
        </w:rPr>
        <w:t>IEEE.std_logic_arith.all</w:t>
      </w:r>
      <w:proofErr w:type="spellEnd"/>
      <w:r w:rsidRPr="000E71D8">
        <w:rPr>
          <w:rFonts w:ascii="新細明體" w:eastAsia="新細明體" w:hAnsi="新細明體"/>
          <w:sz w:val="20"/>
          <w:lang w:eastAsia="zh-TW"/>
        </w:rPr>
        <w:t>;</w:t>
      </w:r>
    </w:p>
    <w:p w:rsidR="0080736A" w:rsidRPr="000E71D8" w:rsidRDefault="0080736A" w:rsidP="0080736A">
      <w:pPr>
        <w:rPr>
          <w:rFonts w:ascii="新細明體" w:eastAsia="新細明體" w:hAnsi="新細明體"/>
          <w:sz w:val="20"/>
          <w:lang w:eastAsia="zh-TW"/>
        </w:rPr>
      </w:pPr>
      <w:r w:rsidRPr="000E71D8">
        <w:rPr>
          <w:rFonts w:ascii="新細明體" w:eastAsia="新細明體" w:hAnsi="新細明體"/>
          <w:sz w:val="20"/>
          <w:lang w:eastAsia="zh-TW"/>
        </w:rPr>
        <w:t xml:space="preserve">use </w:t>
      </w:r>
      <w:proofErr w:type="spellStart"/>
      <w:r w:rsidRPr="000E71D8">
        <w:rPr>
          <w:rFonts w:ascii="新細明體" w:eastAsia="新細明體" w:hAnsi="新細明體"/>
          <w:sz w:val="20"/>
          <w:lang w:eastAsia="zh-TW"/>
        </w:rPr>
        <w:t>IEEE.std_logic_unsigned.all</w:t>
      </w:r>
      <w:proofErr w:type="spellEnd"/>
      <w:r w:rsidRPr="000E71D8">
        <w:rPr>
          <w:rFonts w:ascii="新細明體" w:eastAsia="新細明體" w:hAnsi="新細明體"/>
          <w:sz w:val="20"/>
          <w:lang w:eastAsia="zh-TW"/>
        </w:rPr>
        <w:t>;</w:t>
      </w:r>
    </w:p>
    <w:p w:rsidR="0080736A" w:rsidRPr="000E71D8" w:rsidRDefault="0080736A" w:rsidP="0080736A">
      <w:pPr>
        <w:rPr>
          <w:rFonts w:ascii="新細明體" w:eastAsia="新細明體" w:hAnsi="新細明體"/>
          <w:sz w:val="20"/>
          <w:lang w:eastAsia="zh-TW"/>
        </w:rPr>
      </w:pPr>
      <w:r w:rsidRPr="000E71D8">
        <w:rPr>
          <w:rFonts w:ascii="新細明體" w:eastAsia="新細明體" w:hAnsi="新細明體"/>
          <w:sz w:val="20"/>
          <w:lang w:eastAsia="zh-TW"/>
        </w:rPr>
        <w:t>entity CH01 is</w:t>
      </w:r>
    </w:p>
    <w:p w:rsidR="0080736A" w:rsidRPr="000E71D8" w:rsidRDefault="0080736A" w:rsidP="0080736A">
      <w:pPr>
        <w:rPr>
          <w:rFonts w:ascii="新細明體" w:eastAsia="新細明體" w:hAnsi="新細明體"/>
          <w:sz w:val="20"/>
          <w:lang w:eastAsia="zh-TW"/>
        </w:rPr>
      </w:pPr>
      <w:r w:rsidRPr="000E71D8">
        <w:rPr>
          <w:rFonts w:ascii="新細明體" w:eastAsia="新細明體" w:hAnsi="新細明體"/>
          <w:sz w:val="20"/>
          <w:lang w:eastAsia="zh-TW"/>
        </w:rPr>
        <w:t xml:space="preserve">     port</w:t>
      </w:r>
    </w:p>
    <w:p w:rsidR="0080736A" w:rsidRPr="000E71D8" w:rsidRDefault="002143A4" w:rsidP="0080736A">
      <w:pPr>
        <w:rPr>
          <w:rFonts w:ascii="新細明體" w:eastAsia="新細明體" w:hAnsi="新細明體"/>
          <w:sz w:val="20"/>
          <w:lang w:eastAsia="zh-TW"/>
        </w:rPr>
      </w:pPr>
      <w:r w:rsidRPr="000E71D8">
        <w:rPr>
          <w:rFonts w:ascii="新細明體" w:eastAsia="新細明體" w:hAnsi="新細明體"/>
          <w:sz w:val="20"/>
          <w:lang w:eastAsia="zh-TW"/>
        </w:rPr>
        <w:t xml:space="preserve">     </w:t>
      </w:r>
      <w:proofErr w:type="gramStart"/>
      <w:r w:rsidRPr="000E71D8">
        <w:rPr>
          <w:rFonts w:ascii="新細明體" w:eastAsia="新細明體" w:hAnsi="新細明體"/>
          <w:sz w:val="20"/>
          <w:lang w:eastAsia="zh-TW"/>
        </w:rPr>
        <w:t xml:space="preserve">(  </w:t>
      </w:r>
      <w:proofErr w:type="gramEnd"/>
      <w:r w:rsidRPr="000E71D8">
        <w:rPr>
          <w:rFonts w:ascii="新細明體" w:eastAsia="新細明體" w:hAnsi="新細明體"/>
          <w:sz w:val="20"/>
          <w:lang w:eastAsia="zh-TW"/>
        </w:rPr>
        <w:t xml:space="preserve">  XC2</w:t>
      </w:r>
      <w:r w:rsidR="0080736A" w:rsidRPr="000E71D8">
        <w:rPr>
          <w:rFonts w:ascii="新細明體" w:eastAsia="新細明體" w:hAnsi="新細明體"/>
          <w:sz w:val="20"/>
          <w:lang w:eastAsia="zh-TW"/>
        </w:rPr>
        <w:t>: in  STD_LOGIC;</w:t>
      </w:r>
    </w:p>
    <w:p w:rsidR="0080736A" w:rsidRPr="000E71D8" w:rsidRDefault="002143A4" w:rsidP="0080736A">
      <w:pPr>
        <w:rPr>
          <w:rFonts w:ascii="新細明體" w:eastAsia="新細明體" w:hAnsi="新細明體"/>
          <w:sz w:val="20"/>
          <w:lang w:eastAsia="zh-TW"/>
        </w:rPr>
      </w:pPr>
      <w:r w:rsidRPr="000E71D8">
        <w:rPr>
          <w:rFonts w:ascii="新細明體" w:eastAsia="新細明體" w:hAnsi="新細明體"/>
          <w:sz w:val="20"/>
          <w:lang w:eastAsia="zh-TW"/>
        </w:rPr>
        <w:t xml:space="preserve">          XA</w:t>
      </w:r>
      <w:proofErr w:type="gramStart"/>
      <w:r w:rsidRPr="000E71D8">
        <w:rPr>
          <w:rFonts w:ascii="新細明體" w:eastAsia="新細明體" w:hAnsi="新細明體"/>
          <w:sz w:val="20"/>
          <w:lang w:eastAsia="zh-TW"/>
        </w:rPr>
        <w:t>2</w:t>
      </w:r>
      <w:r w:rsidR="0080736A" w:rsidRPr="000E71D8">
        <w:rPr>
          <w:rFonts w:ascii="新細明體" w:eastAsia="新細明體" w:hAnsi="新細明體"/>
          <w:sz w:val="20"/>
          <w:lang w:eastAsia="zh-TW"/>
        </w:rPr>
        <w:t xml:space="preserve"> :</w:t>
      </w:r>
      <w:proofErr w:type="gramEnd"/>
      <w:r w:rsidR="0080736A" w:rsidRPr="000E71D8">
        <w:rPr>
          <w:rFonts w:ascii="新細明體" w:eastAsia="新細明體" w:hAnsi="新細明體"/>
          <w:sz w:val="20"/>
          <w:lang w:eastAsia="zh-TW"/>
        </w:rPr>
        <w:t xml:space="preserve"> out STD_LOGIC</w:t>
      </w:r>
    </w:p>
    <w:p w:rsidR="0080736A" w:rsidRPr="000E71D8" w:rsidRDefault="0080736A" w:rsidP="0080736A">
      <w:pPr>
        <w:rPr>
          <w:rFonts w:ascii="新細明體" w:eastAsia="新細明體" w:hAnsi="新細明體"/>
          <w:sz w:val="20"/>
          <w:lang w:eastAsia="zh-TW"/>
        </w:rPr>
      </w:pPr>
      <w:r w:rsidRPr="000E71D8">
        <w:rPr>
          <w:rFonts w:ascii="新細明體" w:eastAsia="新細明體" w:hAnsi="新細明體"/>
          <w:sz w:val="20"/>
          <w:lang w:eastAsia="zh-TW"/>
        </w:rPr>
        <w:t xml:space="preserve">     );</w:t>
      </w:r>
    </w:p>
    <w:p w:rsidR="0080736A" w:rsidRPr="000E71D8" w:rsidRDefault="0080736A" w:rsidP="0080736A">
      <w:pPr>
        <w:rPr>
          <w:rFonts w:ascii="新細明體" w:eastAsia="新細明體" w:hAnsi="新細明體"/>
          <w:sz w:val="20"/>
          <w:lang w:eastAsia="zh-TW"/>
        </w:rPr>
      </w:pPr>
      <w:r w:rsidRPr="000E71D8">
        <w:rPr>
          <w:rFonts w:ascii="新細明體" w:eastAsia="新細明體" w:hAnsi="新細明體"/>
          <w:sz w:val="20"/>
          <w:lang w:eastAsia="zh-TW"/>
        </w:rPr>
        <w:t>end CH01;</w:t>
      </w:r>
    </w:p>
    <w:p w:rsidR="0080736A" w:rsidRPr="000E71D8" w:rsidRDefault="0080736A" w:rsidP="0080736A">
      <w:pPr>
        <w:rPr>
          <w:rFonts w:ascii="新細明體" w:eastAsia="新細明體" w:hAnsi="新細明體"/>
          <w:sz w:val="20"/>
          <w:lang w:eastAsia="zh-TW"/>
        </w:rPr>
      </w:pPr>
      <w:r w:rsidRPr="000E71D8">
        <w:rPr>
          <w:rFonts w:ascii="新細明體" w:eastAsia="新細明體" w:hAnsi="新細明體"/>
          <w:sz w:val="20"/>
          <w:lang w:eastAsia="zh-TW"/>
        </w:rPr>
        <w:t>architecture CH01_ARCH of CH01 is</w:t>
      </w:r>
    </w:p>
    <w:p w:rsidR="0080736A" w:rsidRPr="000E71D8" w:rsidRDefault="0080736A" w:rsidP="0080736A">
      <w:pPr>
        <w:rPr>
          <w:rFonts w:ascii="新細明體" w:eastAsia="新細明體" w:hAnsi="新細明體"/>
          <w:sz w:val="20"/>
          <w:lang w:eastAsia="zh-TW"/>
        </w:rPr>
      </w:pPr>
      <w:r w:rsidRPr="000E71D8">
        <w:rPr>
          <w:rFonts w:ascii="新細明體" w:eastAsia="新細明體" w:hAnsi="新細明體"/>
          <w:sz w:val="20"/>
          <w:lang w:eastAsia="zh-TW"/>
        </w:rPr>
        <w:t>begin</w:t>
      </w:r>
    </w:p>
    <w:p w:rsidR="0080736A" w:rsidRPr="000E71D8" w:rsidRDefault="002143A4" w:rsidP="0080736A">
      <w:pPr>
        <w:rPr>
          <w:rFonts w:ascii="新細明體" w:eastAsia="新細明體" w:hAnsi="新細明體"/>
          <w:sz w:val="20"/>
          <w:lang w:eastAsia="zh-TW"/>
        </w:rPr>
      </w:pPr>
      <w:r w:rsidRPr="000E71D8">
        <w:rPr>
          <w:rFonts w:ascii="新細明體" w:eastAsia="新細明體" w:hAnsi="新細明體"/>
          <w:sz w:val="20"/>
          <w:lang w:eastAsia="zh-TW"/>
        </w:rPr>
        <w:t xml:space="preserve">     XA2 &lt;= XC2:</w:t>
      </w:r>
    </w:p>
    <w:p w:rsidR="0080736A" w:rsidRPr="000E71D8" w:rsidRDefault="0080736A" w:rsidP="0080736A">
      <w:pPr>
        <w:rPr>
          <w:rFonts w:ascii="新細明體" w:eastAsia="新細明體" w:hAnsi="新細明體"/>
          <w:sz w:val="20"/>
          <w:lang w:eastAsia="zh-TW"/>
        </w:rPr>
      </w:pPr>
      <w:r w:rsidRPr="000E71D8">
        <w:rPr>
          <w:rFonts w:ascii="新細明體" w:eastAsia="新細明體" w:hAnsi="新細明體"/>
          <w:sz w:val="20"/>
          <w:lang w:eastAsia="zh-TW"/>
        </w:rPr>
        <w:t>end CH01_ARCH;</w:t>
      </w:r>
    </w:p>
    <w:p w:rsidR="002143A4" w:rsidRDefault="002143A4" w:rsidP="002143A4">
      <w:pPr>
        <w:pStyle w:val="3"/>
        <w:rPr>
          <w:rFonts w:ascii="新細明體" w:eastAsia="新細明體" w:hAnsi="新細明體"/>
          <w:b/>
          <w:lang w:eastAsia="zh-TW"/>
        </w:rPr>
      </w:pPr>
      <w:r w:rsidRPr="002143A4">
        <w:rPr>
          <w:rFonts w:ascii="新細明體" w:eastAsia="新細明體" w:hAnsi="新細明體" w:hint="eastAsia"/>
          <w:b/>
          <w:lang w:eastAsia="zh-TW"/>
        </w:rPr>
        <w:lastRenderedPageBreak/>
        <w:t>ch01</w:t>
      </w:r>
      <w:r w:rsidRPr="002143A4">
        <w:rPr>
          <w:rFonts w:ascii="新細明體" w:eastAsia="新細明體" w:hAnsi="新細明體"/>
          <w:b/>
          <w:lang w:eastAsia="zh-TW"/>
        </w:rPr>
        <w:t>.</w:t>
      </w:r>
      <w:r>
        <w:rPr>
          <w:rFonts w:ascii="新細明體" w:eastAsia="新細明體" w:hAnsi="新細明體"/>
          <w:b/>
          <w:lang w:eastAsia="zh-TW"/>
        </w:rPr>
        <w:t>ucf</w:t>
      </w:r>
    </w:p>
    <w:p w:rsidR="002143A4" w:rsidRPr="000E71D8" w:rsidRDefault="002143A4" w:rsidP="002143A4">
      <w:pPr>
        <w:rPr>
          <w:rFonts w:ascii="新細明體" w:eastAsia="新細明體" w:hAnsi="新細明體"/>
          <w:sz w:val="20"/>
          <w:lang w:eastAsia="zh-TW"/>
        </w:rPr>
      </w:pPr>
      <w:r w:rsidRPr="000E71D8">
        <w:rPr>
          <w:rFonts w:ascii="新細明體" w:eastAsia="新細明體" w:hAnsi="新細明體"/>
          <w:sz w:val="20"/>
          <w:lang w:eastAsia="zh-TW"/>
        </w:rPr>
        <w:t xml:space="preserve">############################################## </w:t>
      </w:r>
    </w:p>
    <w:p w:rsidR="002143A4" w:rsidRPr="000E71D8" w:rsidRDefault="002143A4" w:rsidP="002143A4">
      <w:pPr>
        <w:rPr>
          <w:rFonts w:ascii="新細明體" w:eastAsia="新細明體" w:hAnsi="新細明體"/>
          <w:sz w:val="20"/>
          <w:lang w:eastAsia="zh-TW"/>
        </w:rPr>
      </w:pPr>
      <w:r w:rsidRPr="000E71D8">
        <w:rPr>
          <w:rFonts w:ascii="新細明體" w:eastAsia="新細明體" w:hAnsi="新細明體"/>
          <w:sz w:val="20"/>
          <w:lang w:eastAsia="zh-TW"/>
        </w:rPr>
        <w:t xml:space="preserve">#        I/O mapping for USB 3s1000 </w:t>
      </w:r>
      <w:proofErr w:type="gramStart"/>
      <w:r w:rsidRPr="000E71D8">
        <w:rPr>
          <w:rFonts w:ascii="新細明體" w:eastAsia="新細明體" w:hAnsi="新細明體"/>
          <w:sz w:val="20"/>
          <w:lang w:eastAsia="zh-TW"/>
        </w:rPr>
        <w:t>FPGA  board</w:t>
      </w:r>
      <w:proofErr w:type="gramEnd"/>
      <w:r w:rsidRPr="000E71D8">
        <w:rPr>
          <w:rFonts w:ascii="新細明體" w:eastAsia="新細明體" w:hAnsi="新細明體"/>
          <w:sz w:val="20"/>
          <w:lang w:eastAsia="zh-TW"/>
        </w:rPr>
        <w:t xml:space="preserve">          # </w:t>
      </w:r>
    </w:p>
    <w:p w:rsidR="002143A4" w:rsidRPr="000E71D8" w:rsidRDefault="002143A4" w:rsidP="002143A4">
      <w:pPr>
        <w:rPr>
          <w:rFonts w:ascii="新細明體" w:eastAsia="新細明體" w:hAnsi="新細明體"/>
          <w:sz w:val="20"/>
          <w:lang w:eastAsia="zh-TW"/>
        </w:rPr>
      </w:pPr>
      <w:r w:rsidRPr="000E71D8">
        <w:rPr>
          <w:rFonts w:ascii="新細明體" w:eastAsia="新細明體" w:hAnsi="新細明體"/>
          <w:sz w:val="20"/>
          <w:lang w:eastAsia="zh-TW"/>
        </w:rPr>
        <w:t xml:space="preserve">##############################################  </w:t>
      </w:r>
    </w:p>
    <w:p w:rsidR="002143A4" w:rsidRPr="000E71D8" w:rsidRDefault="002143A4" w:rsidP="002143A4">
      <w:pPr>
        <w:rPr>
          <w:rFonts w:ascii="新細明體" w:eastAsia="新細明體" w:hAnsi="新細明體"/>
          <w:sz w:val="20"/>
          <w:lang w:eastAsia="zh-TW"/>
        </w:rPr>
      </w:pPr>
      <w:r w:rsidRPr="000E71D8">
        <w:rPr>
          <w:rFonts w:ascii="新細明體" w:eastAsia="新細明體" w:hAnsi="新細明體"/>
          <w:sz w:val="20"/>
          <w:lang w:eastAsia="zh-TW"/>
        </w:rPr>
        <w:t>NET XA2 LOC=T</w:t>
      </w:r>
      <w:r w:rsidRPr="000E71D8">
        <w:rPr>
          <w:rFonts w:ascii="新細明體" w:eastAsia="新細明體" w:hAnsi="新細明體"/>
          <w:sz w:val="20"/>
          <w:lang w:eastAsia="zh-TW"/>
        </w:rPr>
        <w:t>2;</w:t>
      </w:r>
    </w:p>
    <w:p w:rsidR="002143A4" w:rsidRPr="000E71D8" w:rsidRDefault="002143A4" w:rsidP="002143A4">
      <w:pPr>
        <w:rPr>
          <w:rFonts w:ascii="新細明體" w:eastAsia="新細明體" w:hAnsi="新細明體" w:hint="eastAsia"/>
          <w:sz w:val="20"/>
          <w:lang w:eastAsia="zh-TW"/>
        </w:rPr>
      </w:pPr>
      <w:r w:rsidRPr="000E71D8">
        <w:rPr>
          <w:rFonts w:ascii="新細明體" w:eastAsia="新細明體" w:hAnsi="新細明體"/>
          <w:sz w:val="20"/>
          <w:lang w:eastAsia="zh-TW"/>
        </w:rPr>
        <w:t>NET XC2 LOC=W1</w:t>
      </w:r>
      <w:r w:rsidRPr="000E71D8">
        <w:rPr>
          <w:rFonts w:ascii="新細明體" w:eastAsia="新細明體" w:hAnsi="新細明體"/>
          <w:sz w:val="20"/>
          <w:lang w:eastAsia="zh-TW"/>
        </w:rPr>
        <w:t>;</w:t>
      </w:r>
    </w:p>
    <w:p w:rsidR="0080736A" w:rsidRDefault="0080736A" w:rsidP="0080736A">
      <w:pPr>
        <w:pStyle w:val="2"/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t>observations</w:t>
      </w:r>
    </w:p>
    <w:p w:rsidR="002143A4" w:rsidRDefault="000E71D8" w:rsidP="000E71D8">
      <w:pPr>
        <w:pStyle w:val="3"/>
        <w:rPr>
          <w:rFonts w:eastAsia="新細明體"/>
          <w:lang w:eastAsia="zh-TW"/>
        </w:rPr>
      </w:pPr>
      <w:bookmarkStart w:id="0" w:name="_GoBack"/>
      <w:bookmarkEnd w:id="0"/>
      <w:r>
        <w:rPr>
          <w:rFonts w:eastAsia="新細明體" w:hint="eastAsia"/>
          <w:lang w:eastAsia="zh-TW"/>
        </w:rPr>
        <w:t>按鍵</w:t>
      </w:r>
      <w:r>
        <w:rPr>
          <w:rFonts w:eastAsia="新細明體" w:hint="eastAsia"/>
          <w:lang w:eastAsia="zh-TW"/>
        </w:rPr>
        <w:t>OFF</w:t>
      </w:r>
      <w:r>
        <w:rPr>
          <w:rFonts w:eastAsia="新細明體" w:hint="eastAsia"/>
          <w:lang w:eastAsia="zh-TW"/>
        </w:rPr>
        <w:t>時，</w:t>
      </w:r>
      <w:r>
        <w:rPr>
          <w:rFonts w:eastAsia="新細明體" w:hint="eastAsia"/>
          <w:lang w:eastAsia="zh-TW"/>
        </w:rPr>
        <w:t>LED</w:t>
      </w:r>
      <w:r>
        <w:rPr>
          <w:rFonts w:eastAsia="新細明體" w:hint="eastAsia"/>
          <w:lang w:eastAsia="zh-TW"/>
        </w:rPr>
        <w:t>燈滅</w:t>
      </w:r>
    </w:p>
    <w:p w:rsidR="000E71D8" w:rsidRDefault="000E71D8" w:rsidP="000E71D8">
      <w:pPr>
        <w:rPr>
          <w:rFonts w:eastAsia="新細明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26493B09" wp14:editId="153DB03C">
            <wp:extent cx="3665551" cy="276489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9701" cy="279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D8" w:rsidRDefault="000E71D8" w:rsidP="000E71D8">
      <w:pPr>
        <w:pStyle w:val="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按鍵</w:t>
      </w:r>
      <w:r>
        <w:rPr>
          <w:rFonts w:eastAsia="新細明體" w:hint="eastAsia"/>
          <w:lang w:eastAsia="zh-TW"/>
        </w:rPr>
        <w:t>ON</w:t>
      </w:r>
      <w:r>
        <w:rPr>
          <w:rFonts w:eastAsia="新細明體" w:hint="eastAsia"/>
          <w:lang w:eastAsia="zh-TW"/>
        </w:rPr>
        <w:t>時，</w:t>
      </w:r>
      <w:r>
        <w:rPr>
          <w:rFonts w:eastAsia="新細明體" w:hint="eastAsia"/>
          <w:lang w:eastAsia="zh-TW"/>
        </w:rPr>
        <w:t>LED</w:t>
      </w:r>
      <w:r>
        <w:rPr>
          <w:rFonts w:eastAsia="新細明體" w:hint="eastAsia"/>
          <w:lang w:eastAsia="zh-TW"/>
        </w:rPr>
        <w:t>燈亮</w:t>
      </w:r>
    </w:p>
    <w:p w:rsidR="000E71D8" w:rsidRPr="000E71D8" w:rsidRDefault="000E71D8" w:rsidP="000E71D8">
      <w:pPr>
        <w:rPr>
          <w:rFonts w:eastAsia="新細明體" w:hint="eastAsia"/>
          <w:lang w:eastAsia="zh-TW"/>
        </w:rPr>
      </w:pPr>
      <w:r>
        <w:rPr>
          <w:noProof/>
          <w:lang w:eastAsia="zh-TW"/>
        </w:rPr>
        <w:drawing>
          <wp:inline distT="0" distB="0" distL="0" distR="0" wp14:anchorId="0A45ACF5" wp14:editId="4ACFB1F9">
            <wp:extent cx="3681454" cy="27626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9037" cy="27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71D8" w:rsidRPr="000E71D8" w:rsidSect="004E1AED">
      <w:footerReference w:type="default" r:id="rId13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3142" w:rsidRDefault="003C3142">
      <w:pPr>
        <w:spacing w:after="0" w:line="240" w:lineRule="auto"/>
      </w:pPr>
      <w:r>
        <w:separator/>
      </w:r>
    </w:p>
  </w:endnote>
  <w:endnote w:type="continuationSeparator" w:id="0">
    <w:p w:rsidR="003C3142" w:rsidRDefault="003C31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aff4"/>
        </w:pPr>
        <w:r>
          <w:rPr>
            <w:lang w:val="zh-TW" w:eastAsia="zh-TW" w:bidi="zh-TW"/>
          </w:rPr>
          <w:fldChar w:fldCharType="begin"/>
        </w:r>
        <w:r>
          <w:rPr>
            <w:lang w:val="zh-TW" w:eastAsia="zh-TW" w:bidi="zh-TW"/>
          </w:rPr>
          <w:instrText xml:space="preserve"> PAGE   \* MERGEFORMAT </w:instrText>
        </w:r>
        <w:r>
          <w:rPr>
            <w:lang w:val="zh-TW" w:eastAsia="zh-TW" w:bidi="zh-TW"/>
          </w:rPr>
          <w:fldChar w:fldCharType="separate"/>
        </w:r>
        <w:r w:rsidR="000E71D8">
          <w:rPr>
            <w:noProof/>
            <w:lang w:val="zh-TW" w:eastAsia="zh-TW" w:bidi="zh-TW"/>
          </w:rPr>
          <w:t>2</w:t>
        </w:r>
        <w:r>
          <w:rPr>
            <w:noProof/>
            <w:lang w:val="zh-TW" w:eastAsia="zh-TW" w:bidi="zh-TW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3142" w:rsidRDefault="003C3142">
      <w:pPr>
        <w:spacing w:after="0" w:line="240" w:lineRule="auto"/>
      </w:pPr>
      <w:r>
        <w:separator/>
      </w:r>
    </w:p>
  </w:footnote>
  <w:footnote w:type="continuationSeparator" w:id="0">
    <w:p w:rsidR="003C3142" w:rsidRDefault="003C31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A2C3EB3"/>
    <w:multiLevelType w:val="multilevel"/>
    <w:tmpl w:val="84B46318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7F3A1AB1"/>
    <w:multiLevelType w:val="multilevel"/>
    <w:tmpl w:val="04090023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3"/>
  </w:num>
  <w:num w:numId="2">
    <w:abstractNumId w:val="10"/>
  </w:num>
  <w:num w:numId="3">
    <w:abstractNumId w:val="12"/>
  </w:num>
  <w:num w:numId="4">
    <w:abstractNumId w:val="11"/>
  </w:num>
  <w:num w:numId="5">
    <w:abstractNumId w:val="15"/>
  </w:num>
  <w:num w:numId="6">
    <w:abstractNumId w:val="16"/>
  </w:num>
  <w:num w:numId="7">
    <w:abstractNumId w:val="14"/>
  </w:num>
  <w:num w:numId="8">
    <w:abstractNumId w:val="17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762"/>
    <w:rsid w:val="00081487"/>
    <w:rsid w:val="000E71D8"/>
    <w:rsid w:val="00194DF6"/>
    <w:rsid w:val="001F5762"/>
    <w:rsid w:val="002143A4"/>
    <w:rsid w:val="003C3142"/>
    <w:rsid w:val="004C0BAE"/>
    <w:rsid w:val="004E1AED"/>
    <w:rsid w:val="005C12A5"/>
    <w:rsid w:val="00624CF1"/>
    <w:rsid w:val="00677E04"/>
    <w:rsid w:val="0080736A"/>
    <w:rsid w:val="00955930"/>
    <w:rsid w:val="00A1310C"/>
    <w:rsid w:val="00D47A97"/>
    <w:rsid w:val="00F44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589809"/>
  <w15:docId w15:val="{C0E023B6-FE51-43ED-8622-61DFB2E2F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1AED"/>
  </w:style>
  <w:style w:type="paragraph" w:styleId="1">
    <w:name w:val="heading 1"/>
    <w:basedOn w:val="a"/>
    <w:next w:val="a"/>
    <w:link w:val="10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0"/>
    <w:uiPriority w:val="9"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30">
    <w:name w:val="標題 3 字元"/>
    <w:basedOn w:val="a0"/>
    <w:link w:val="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a5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a5">
    <w:name w:val="標題 字元"/>
    <w:basedOn w:val="a0"/>
    <w:link w:val="a4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a7">
    <w:name w:val="副標題 字元"/>
    <w:basedOn w:val="a0"/>
    <w:link w:val="a6"/>
    <w:uiPriority w:val="11"/>
    <w:semiHidden/>
    <w:rsid w:val="004E1AED"/>
    <w:rPr>
      <w:color w:val="404040" w:themeColor="text1" w:themeTint="E6"/>
    </w:rPr>
  </w:style>
  <w:style w:type="character" w:styleId="a8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9">
    <w:name w:val="Intense Quote"/>
    <w:basedOn w:val="a"/>
    <w:next w:val="a"/>
    <w:link w:val="aa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aa">
    <w:name w:val="鮮明引文 字元"/>
    <w:basedOn w:val="a0"/>
    <w:link w:val="a9"/>
    <w:uiPriority w:val="30"/>
    <w:semiHidden/>
    <w:rsid w:val="004E1AED"/>
    <w:rPr>
      <w:i/>
      <w:iCs/>
      <w:color w:val="806000" w:themeColor="accent1" w:themeShade="80"/>
    </w:rPr>
  </w:style>
  <w:style w:type="character" w:styleId="ab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0">
    <w:name w:val="標題 4 字元"/>
    <w:basedOn w:val="a0"/>
    <w:link w:val="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50">
    <w:name w:val="標題 5 字元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0">
    <w:name w:val="標題 6 字元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0">
    <w:name w:val="標題 7 字元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0">
    <w:name w:val="標題 9 字元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c">
    <w:name w:val="caption"/>
    <w:basedOn w:val="a"/>
    <w:next w:val="a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ad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e">
    <w:name w:val="Balloon Text"/>
    <w:basedOn w:val="a"/>
    <w:link w:val="af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D47A97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2">
    <w:name w:val="本文 3 字元"/>
    <w:basedOn w:val="a0"/>
    <w:link w:val="31"/>
    <w:uiPriority w:val="99"/>
    <w:semiHidden/>
    <w:rsid w:val="00D47A97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4">
    <w:name w:val="本文縮排 3 字元"/>
    <w:basedOn w:val="a0"/>
    <w:link w:val="33"/>
    <w:uiPriority w:val="99"/>
    <w:semiHidden/>
    <w:rsid w:val="00D47A97"/>
    <w:rPr>
      <w:szCs w:val="16"/>
    </w:rPr>
  </w:style>
  <w:style w:type="character" w:styleId="af0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af2">
    <w:name w:val="註解文字 字元"/>
    <w:basedOn w:val="a0"/>
    <w:link w:val="af1"/>
    <w:uiPriority w:val="99"/>
    <w:semiHidden/>
    <w:rsid w:val="00D47A97"/>
    <w:rPr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D47A97"/>
    <w:rPr>
      <w:b/>
      <w:bCs/>
    </w:rPr>
  </w:style>
  <w:style w:type="character" w:customStyle="1" w:styleId="af4">
    <w:name w:val="註解主旨 字元"/>
    <w:basedOn w:val="af2"/>
    <w:link w:val="af3"/>
    <w:uiPriority w:val="99"/>
    <w:semiHidden/>
    <w:rsid w:val="00D47A97"/>
    <w:rPr>
      <w:b/>
      <w:bCs/>
      <w:szCs w:val="20"/>
    </w:rPr>
  </w:style>
  <w:style w:type="paragraph" w:styleId="af5">
    <w:name w:val="Document Map"/>
    <w:basedOn w:val="a"/>
    <w:link w:val="af6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6">
    <w:name w:val="文件引導模式 字元"/>
    <w:basedOn w:val="a0"/>
    <w:link w:val="af5"/>
    <w:uiPriority w:val="99"/>
    <w:semiHidden/>
    <w:rsid w:val="00D47A97"/>
    <w:rPr>
      <w:rFonts w:ascii="Segoe UI" w:hAnsi="Segoe UI" w:cs="Segoe UI"/>
      <w:szCs w:val="16"/>
    </w:rPr>
  </w:style>
  <w:style w:type="paragraph" w:styleId="af7">
    <w:name w:val="endnote text"/>
    <w:basedOn w:val="a"/>
    <w:link w:val="af8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8">
    <w:name w:val="章節附註文字 字元"/>
    <w:basedOn w:val="a0"/>
    <w:link w:val="af7"/>
    <w:uiPriority w:val="99"/>
    <w:semiHidden/>
    <w:rsid w:val="00D47A97"/>
    <w:rPr>
      <w:szCs w:val="20"/>
    </w:rPr>
  </w:style>
  <w:style w:type="paragraph" w:styleId="af9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a">
    <w:name w:val="footnote text"/>
    <w:basedOn w:val="a"/>
    <w:link w:val="afb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b">
    <w:name w:val="註腳文字 字元"/>
    <w:basedOn w:val="a0"/>
    <w:link w:val="afa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HTML 預設格式 字元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c">
    <w:name w:val="macro"/>
    <w:link w:val="afd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d">
    <w:name w:val="巨集文字 字元"/>
    <w:basedOn w:val="a0"/>
    <w:link w:val="afc"/>
    <w:uiPriority w:val="99"/>
    <w:semiHidden/>
    <w:rsid w:val="00D47A97"/>
    <w:rPr>
      <w:rFonts w:ascii="Consolas" w:hAnsi="Consolas"/>
      <w:szCs w:val="20"/>
    </w:rPr>
  </w:style>
  <w:style w:type="paragraph" w:styleId="afe">
    <w:name w:val="Plain Text"/>
    <w:basedOn w:val="a"/>
    <w:link w:val="aff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f">
    <w:name w:val="純文字 字元"/>
    <w:basedOn w:val="a0"/>
    <w:link w:val="afe"/>
    <w:uiPriority w:val="99"/>
    <w:semiHidden/>
    <w:rsid w:val="00D47A97"/>
    <w:rPr>
      <w:rFonts w:ascii="Consolas" w:hAnsi="Consolas"/>
      <w:szCs w:val="21"/>
    </w:rPr>
  </w:style>
  <w:style w:type="paragraph" w:styleId="aff0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f1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f2">
    <w:name w:val="header"/>
    <w:basedOn w:val="a"/>
    <w:link w:val="aff3"/>
    <w:uiPriority w:val="99"/>
    <w:unhideWhenUsed/>
    <w:rsid w:val="004E1AED"/>
    <w:pPr>
      <w:spacing w:before="0" w:after="0" w:line="240" w:lineRule="auto"/>
    </w:pPr>
  </w:style>
  <w:style w:type="character" w:customStyle="1" w:styleId="aff3">
    <w:name w:val="頁首 字元"/>
    <w:basedOn w:val="a0"/>
    <w:link w:val="aff2"/>
    <w:uiPriority w:val="99"/>
    <w:rsid w:val="004E1AED"/>
  </w:style>
  <w:style w:type="paragraph" w:styleId="aff4">
    <w:name w:val="footer"/>
    <w:basedOn w:val="a"/>
    <w:link w:val="aff5"/>
    <w:uiPriority w:val="99"/>
    <w:unhideWhenUsed/>
    <w:rsid w:val="004E1AED"/>
    <w:pPr>
      <w:spacing w:before="0" w:after="0" w:line="240" w:lineRule="auto"/>
    </w:pPr>
  </w:style>
  <w:style w:type="character" w:customStyle="1" w:styleId="aff5">
    <w:name w:val="頁尾 字元"/>
    <w:basedOn w:val="a0"/>
    <w:link w:val="aff4"/>
    <w:uiPriority w:val="99"/>
    <w:rsid w:val="004E1A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ve\AppData\Roaming\Microsoft\Templates\&#27243;&#26781;&#35373;&#35336;%20(&#31354;&#30333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455"/>
    <w:rsid w:val="00166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3197302404C46F5B86E7BDEDD749FEE">
    <w:name w:val="23197302404C46F5B86E7BDEDD749FEE"/>
    <w:pPr>
      <w:widowControl w:val="0"/>
    </w:pPr>
  </w:style>
  <w:style w:type="paragraph" w:customStyle="1" w:styleId="BE914BECB8A1453480F327B1A81B795E">
    <w:name w:val="BE914BECB8A1453480F327B1A81B795E"/>
    <w:pPr>
      <w:widowControl w:val="0"/>
    </w:pPr>
  </w:style>
  <w:style w:type="paragraph" w:customStyle="1" w:styleId="26F4E3D60D84402DB7EBDFA509097F2E">
    <w:name w:val="26F4E3D60D84402DB7EBDFA509097F2E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B73723F-F73F-4BCA-8422-D9A502D2A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橫條設計 (空白)</Template>
  <TotalTime>276</TotalTime>
  <Pages>2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Steve</dc:creator>
  <cp:lastModifiedBy>Steve</cp:lastModifiedBy>
  <cp:revision>1</cp:revision>
  <dcterms:created xsi:type="dcterms:W3CDTF">2019-09-18T03:45:00Z</dcterms:created>
  <dcterms:modified xsi:type="dcterms:W3CDTF">2019-09-18T08:21:00Z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